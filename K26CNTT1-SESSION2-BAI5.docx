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6EB3" w14:textId="62F9D787" w:rsidR="00A9204E" w:rsidRDefault="005A75C2" w:rsidP="0006417A">
      <w:pPr>
        <w:pStyle w:val="NoSpacing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Họ và tên :Nguyễn Đình Nguyên</w:t>
      </w:r>
    </w:p>
    <w:p w14:paraId="73DE8DF3" w14:textId="2960EC1C" w:rsidR="005A75C2" w:rsidRDefault="005A75C2" w:rsidP="0006417A">
      <w:pPr>
        <w:pStyle w:val="NoSpacing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Lớp 2e34</w:t>
      </w:r>
    </w:p>
    <w:p w14:paraId="549D5D6D" w14:textId="77777777" w:rsidR="00EE3313" w:rsidRPr="00EE3313" w:rsidRDefault="00EE3313" w:rsidP="00EE3313">
      <w:pPr>
        <w:pStyle w:val="NoSpacing"/>
        <w:rPr>
          <w:b/>
          <w:bCs/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PHẦN 1: THIẾT KẾ GIẢI PHÁP THEO MÔ HÌNH KIM TỰ THÁP DIKW</w:t>
      </w:r>
    </w:p>
    <w:p w14:paraId="341610F0" w14:textId="77777777" w:rsidR="00EE3313" w:rsidRPr="00EE3313" w:rsidRDefault="00EE3313" w:rsidP="00EE3313">
      <w:pPr>
        <w:pStyle w:val="NoSpacing"/>
        <w:rPr>
          <w:b/>
          <w:bCs/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 xml:space="preserve">1. </w:t>
      </w:r>
      <w:proofErr w:type="spellStart"/>
      <w:r w:rsidRPr="00EE3313">
        <w:rPr>
          <w:b/>
          <w:bCs/>
          <w:sz w:val="30"/>
          <w:szCs w:val="30"/>
          <w:lang w:val="vi-VN"/>
        </w:rPr>
        <w:t>Data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(Tầng Dữ liệu Thô)</w:t>
      </w:r>
    </w:p>
    <w:p w14:paraId="4D94A812" w14:textId="77777777" w:rsidR="00EE3313" w:rsidRPr="00EE3313" w:rsidRDefault="00EE3313" w:rsidP="00EE3313">
      <w:pPr>
        <w:pStyle w:val="NoSpacing"/>
        <w:numPr>
          <w:ilvl w:val="0"/>
          <w:numId w:val="27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Thu thập dữ liệu:</w:t>
      </w:r>
      <w:r w:rsidRPr="00EE3313">
        <w:rPr>
          <w:sz w:val="30"/>
          <w:szCs w:val="30"/>
          <w:lang w:val="vi-VN"/>
        </w:rPr>
        <w:t xml:space="preserve"> Hệ thống ghi nhận chuỗi </w:t>
      </w:r>
      <w:proofErr w:type="spellStart"/>
      <w:r w:rsidRPr="00EE3313">
        <w:rPr>
          <w:sz w:val="30"/>
          <w:szCs w:val="30"/>
          <w:lang w:val="vi-VN"/>
        </w:rPr>
        <w:t>telemetry</w:t>
      </w:r>
      <w:proofErr w:type="spellEnd"/>
      <w:r w:rsidRPr="00EE3313">
        <w:rPr>
          <w:sz w:val="30"/>
          <w:szCs w:val="30"/>
          <w:lang w:val="vi-VN"/>
        </w:rPr>
        <w:t xml:space="preserve"> và </w:t>
      </w:r>
      <w:proofErr w:type="spellStart"/>
      <w:r w:rsidRPr="00EE3313">
        <w:rPr>
          <w:sz w:val="30"/>
          <w:szCs w:val="30"/>
          <w:lang w:val="vi-VN"/>
        </w:rPr>
        <w:t>log</w:t>
      </w:r>
      <w:proofErr w:type="spellEnd"/>
      <w:r w:rsidRPr="00EE3313">
        <w:rPr>
          <w:sz w:val="30"/>
          <w:szCs w:val="30"/>
          <w:lang w:val="vi-VN"/>
        </w:rPr>
        <w:t xml:space="preserve"> sự kiện (</w:t>
      </w:r>
      <w:proofErr w:type="spellStart"/>
      <w:r w:rsidRPr="00EE3313">
        <w:rPr>
          <w:sz w:val="30"/>
          <w:szCs w:val="30"/>
          <w:lang w:val="vi-VN"/>
        </w:rPr>
        <w:t>events</w:t>
      </w:r>
      <w:proofErr w:type="spellEnd"/>
      <w:r w:rsidRPr="00EE3313">
        <w:rPr>
          <w:sz w:val="30"/>
          <w:szCs w:val="30"/>
          <w:lang w:val="vi-VN"/>
        </w:rPr>
        <w:t>) chưa qua xử lý theo thời gian thực (</w:t>
      </w:r>
      <w:proofErr w:type="spellStart"/>
      <w:r w:rsidRPr="00EE3313">
        <w:rPr>
          <w:sz w:val="30"/>
          <w:szCs w:val="30"/>
          <w:lang w:val="vi-VN"/>
        </w:rPr>
        <w:t>Real-time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Streaming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via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Apache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Kafka</w:t>
      </w:r>
      <w:proofErr w:type="spellEnd"/>
      <w:r w:rsidRPr="00EE3313">
        <w:rPr>
          <w:sz w:val="30"/>
          <w:szCs w:val="30"/>
          <w:lang w:val="vi-VN"/>
        </w:rPr>
        <w:t>):</w:t>
      </w:r>
    </w:p>
    <w:p w14:paraId="5B008F0F" w14:textId="77777777" w:rsidR="00EE3313" w:rsidRPr="00EE3313" w:rsidRDefault="00EE3313" w:rsidP="00EE3313">
      <w:pPr>
        <w:pStyle w:val="NoSpacing"/>
        <w:numPr>
          <w:ilvl w:val="1"/>
          <w:numId w:val="27"/>
        </w:numPr>
        <w:rPr>
          <w:sz w:val="30"/>
          <w:szCs w:val="30"/>
          <w:lang w:val="vi-VN"/>
        </w:rPr>
      </w:pPr>
      <w:proofErr w:type="spellStart"/>
      <w:r w:rsidRPr="00EE3313">
        <w:rPr>
          <w:sz w:val="30"/>
          <w:szCs w:val="30"/>
          <w:lang w:val="vi-VN"/>
        </w:rPr>
        <w:t>click_event</w:t>
      </w:r>
      <w:proofErr w:type="spellEnd"/>
      <w:r w:rsidRPr="00EE3313">
        <w:rPr>
          <w:sz w:val="30"/>
          <w:szCs w:val="30"/>
          <w:lang w:val="vi-VN"/>
        </w:rPr>
        <w:t xml:space="preserve">: Người dùng bấm vào </w:t>
      </w:r>
      <w:proofErr w:type="spellStart"/>
      <w:r w:rsidRPr="00EE3313">
        <w:rPr>
          <w:sz w:val="30"/>
          <w:szCs w:val="30"/>
          <w:lang w:val="vi-VN"/>
        </w:rPr>
        <w:t>poster</w:t>
      </w:r>
      <w:proofErr w:type="spellEnd"/>
      <w:r w:rsidRPr="00EE3313">
        <w:rPr>
          <w:sz w:val="30"/>
          <w:szCs w:val="30"/>
          <w:lang w:val="vi-VN"/>
        </w:rPr>
        <w:t xml:space="preserve">, xem </w:t>
      </w:r>
      <w:proofErr w:type="spellStart"/>
      <w:r w:rsidRPr="00EE3313">
        <w:rPr>
          <w:sz w:val="30"/>
          <w:szCs w:val="30"/>
          <w:lang w:val="vi-VN"/>
        </w:rPr>
        <w:t>trailer</w:t>
      </w:r>
      <w:proofErr w:type="spellEnd"/>
      <w:r w:rsidRPr="00EE3313">
        <w:rPr>
          <w:sz w:val="30"/>
          <w:szCs w:val="30"/>
          <w:lang w:val="vi-VN"/>
        </w:rPr>
        <w:t>.</w:t>
      </w:r>
    </w:p>
    <w:p w14:paraId="3F7D0818" w14:textId="77777777" w:rsidR="00EE3313" w:rsidRPr="00EE3313" w:rsidRDefault="00EE3313" w:rsidP="00EE3313">
      <w:pPr>
        <w:pStyle w:val="NoSpacing"/>
        <w:numPr>
          <w:ilvl w:val="1"/>
          <w:numId w:val="27"/>
        </w:numPr>
        <w:rPr>
          <w:sz w:val="30"/>
          <w:szCs w:val="30"/>
          <w:lang w:val="vi-VN"/>
        </w:rPr>
      </w:pPr>
      <w:proofErr w:type="spellStart"/>
      <w:r w:rsidRPr="00EE3313">
        <w:rPr>
          <w:sz w:val="30"/>
          <w:szCs w:val="30"/>
          <w:lang w:val="vi-VN"/>
        </w:rPr>
        <w:t>watch_time</w:t>
      </w:r>
      <w:proofErr w:type="spellEnd"/>
      <w:r w:rsidRPr="00EE3313">
        <w:rPr>
          <w:sz w:val="30"/>
          <w:szCs w:val="30"/>
          <w:lang w:val="vi-VN"/>
        </w:rPr>
        <w:t xml:space="preserve">: Thời lượng xem (phút, giây), mốc thời gian bỏ dở </w:t>
      </w:r>
      <w:proofErr w:type="spellStart"/>
      <w:r w:rsidRPr="00EE3313">
        <w:rPr>
          <w:sz w:val="30"/>
          <w:szCs w:val="30"/>
          <w:lang w:val="vi-VN"/>
        </w:rPr>
        <w:t>video</w:t>
      </w:r>
      <w:proofErr w:type="spellEnd"/>
      <w:r w:rsidRPr="00EE3313">
        <w:rPr>
          <w:sz w:val="30"/>
          <w:szCs w:val="30"/>
          <w:lang w:val="vi-VN"/>
        </w:rPr>
        <w:t>.</w:t>
      </w:r>
    </w:p>
    <w:p w14:paraId="3AAC4BCC" w14:textId="77777777" w:rsidR="00EE3313" w:rsidRPr="00EE3313" w:rsidRDefault="00EE3313" w:rsidP="00EE3313">
      <w:pPr>
        <w:pStyle w:val="NoSpacing"/>
        <w:numPr>
          <w:ilvl w:val="1"/>
          <w:numId w:val="27"/>
        </w:numPr>
        <w:rPr>
          <w:sz w:val="30"/>
          <w:szCs w:val="30"/>
          <w:lang w:val="vi-VN"/>
        </w:rPr>
      </w:pPr>
      <w:proofErr w:type="spellStart"/>
      <w:r w:rsidRPr="00EE3313">
        <w:rPr>
          <w:sz w:val="30"/>
          <w:szCs w:val="30"/>
          <w:lang w:val="vi-VN"/>
        </w:rPr>
        <w:t>timestamp</w:t>
      </w:r>
      <w:proofErr w:type="spellEnd"/>
      <w:r w:rsidRPr="00EE3313">
        <w:rPr>
          <w:sz w:val="30"/>
          <w:szCs w:val="30"/>
          <w:lang w:val="vi-VN"/>
        </w:rPr>
        <w:t>: Thời điểm tương tác (ví dụ: 2026-10-04T22:15:00Z).</w:t>
      </w:r>
    </w:p>
    <w:p w14:paraId="7EE4AB18" w14:textId="77777777" w:rsidR="00EE3313" w:rsidRPr="00EE3313" w:rsidRDefault="00EE3313" w:rsidP="00EE3313">
      <w:pPr>
        <w:pStyle w:val="NoSpacing"/>
        <w:numPr>
          <w:ilvl w:val="1"/>
          <w:numId w:val="27"/>
        </w:numPr>
        <w:rPr>
          <w:sz w:val="30"/>
          <w:szCs w:val="30"/>
          <w:lang w:val="vi-VN"/>
        </w:rPr>
      </w:pPr>
      <w:proofErr w:type="spellStart"/>
      <w:r w:rsidRPr="00EE3313">
        <w:rPr>
          <w:sz w:val="30"/>
          <w:szCs w:val="30"/>
          <w:lang w:val="vi-VN"/>
        </w:rPr>
        <w:t>device_type</w:t>
      </w:r>
      <w:proofErr w:type="spellEnd"/>
      <w:r w:rsidRPr="00EE3313">
        <w:rPr>
          <w:sz w:val="30"/>
          <w:szCs w:val="30"/>
          <w:lang w:val="vi-VN"/>
        </w:rPr>
        <w:t>: Loại thiết bị (</w:t>
      </w:r>
      <w:proofErr w:type="spellStart"/>
      <w:r w:rsidRPr="00EE3313">
        <w:rPr>
          <w:sz w:val="30"/>
          <w:szCs w:val="30"/>
          <w:lang w:val="vi-VN"/>
        </w:rPr>
        <w:t>Smart</w:t>
      </w:r>
      <w:proofErr w:type="spellEnd"/>
      <w:r w:rsidRPr="00EE3313">
        <w:rPr>
          <w:sz w:val="30"/>
          <w:szCs w:val="30"/>
          <w:lang w:val="vi-VN"/>
        </w:rPr>
        <w:t xml:space="preserve"> TV, </w:t>
      </w:r>
      <w:proofErr w:type="spellStart"/>
      <w:r w:rsidRPr="00EE3313">
        <w:rPr>
          <w:sz w:val="30"/>
          <w:szCs w:val="30"/>
          <w:lang w:val="vi-VN"/>
        </w:rPr>
        <w:t>Mobile</w:t>
      </w:r>
      <w:proofErr w:type="spellEnd"/>
      <w:r w:rsidRPr="00EE3313">
        <w:rPr>
          <w:sz w:val="30"/>
          <w:szCs w:val="30"/>
          <w:lang w:val="vi-VN"/>
        </w:rPr>
        <w:t xml:space="preserve">, </w:t>
      </w:r>
      <w:proofErr w:type="spellStart"/>
      <w:r w:rsidRPr="00EE3313">
        <w:rPr>
          <w:sz w:val="30"/>
          <w:szCs w:val="30"/>
          <w:lang w:val="vi-VN"/>
        </w:rPr>
        <w:t>Web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Browser</w:t>
      </w:r>
      <w:proofErr w:type="spellEnd"/>
      <w:r w:rsidRPr="00EE3313">
        <w:rPr>
          <w:sz w:val="30"/>
          <w:szCs w:val="30"/>
          <w:lang w:val="vi-VN"/>
        </w:rPr>
        <w:t>).</w:t>
      </w:r>
    </w:p>
    <w:p w14:paraId="2584BDB1" w14:textId="77777777" w:rsidR="00EE3313" w:rsidRPr="00EE3313" w:rsidRDefault="00EE3313" w:rsidP="00EE3313">
      <w:pPr>
        <w:pStyle w:val="NoSpacing"/>
        <w:numPr>
          <w:ilvl w:val="1"/>
          <w:numId w:val="27"/>
        </w:numPr>
        <w:rPr>
          <w:sz w:val="30"/>
          <w:szCs w:val="30"/>
          <w:lang w:val="vi-VN"/>
        </w:rPr>
      </w:pPr>
      <w:proofErr w:type="spellStart"/>
      <w:r w:rsidRPr="00EE3313">
        <w:rPr>
          <w:sz w:val="30"/>
          <w:szCs w:val="30"/>
          <w:lang w:val="vi-VN"/>
        </w:rPr>
        <w:t>profile_id</w:t>
      </w:r>
      <w:proofErr w:type="spellEnd"/>
      <w:r w:rsidRPr="00EE3313">
        <w:rPr>
          <w:sz w:val="30"/>
          <w:szCs w:val="30"/>
          <w:lang w:val="vi-VN"/>
        </w:rPr>
        <w:t xml:space="preserve"> &amp; </w:t>
      </w:r>
      <w:proofErr w:type="spellStart"/>
      <w:r w:rsidRPr="00EE3313">
        <w:rPr>
          <w:sz w:val="30"/>
          <w:szCs w:val="30"/>
          <w:lang w:val="vi-VN"/>
        </w:rPr>
        <w:t>account_id</w:t>
      </w:r>
      <w:proofErr w:type="spellEnd"/>
      <w:r w:rsidRPr="00EE3313">
        <w:rPr>
          <w:sz w:val="30"/>
          <w:szCs w:val="30"/>
          <w:lang w:val="vi-VN"/>
        </w:rPr>
        <w:t>: Mã định danh hồ sơ người dùng và tài khoản chủ.</w:t>
      </w:r>
    </w:p>
    <w:p w14:paraId="706E0072" w14:textId="77777777" w:rsidR="00EE3313" w:rsidRPr="00EE3313" w:rsidRDefault="00EE3313" w:rsidP="00EE3313">
      <w:pPr>
        <w:pStyle w:val="NoSpacing"/>
        <w:numPr>
          <w:ilvl w:val="0"/>
          <w:numId w:val="27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Hình thức lưu trữ:</w:t>
      </w:r>
      <w:r w:rsidRPr="00EE3313">
        <w:rPr>
          <w:sz w:val="30"/>
          <w:szCs w:val="30"/>
          <w:lang w:val="vi-VN"/>
        </w:rPr>
        <w:t xml:space="preserve"> Lưu trữ dữ liệu dạng bán cấu trúc/phi cấu trúc (JSON, </w:t>
      </w:r>
      <w:proofErr w:type="spellStart"/>
      <w:r w:rsidRPr="00EE3313">
        <w:rPr>
          <w:sz w:val="30"/>
          <w:szCs w:val="30"/>
          <w:lang w:val="vi-VN"/>
        </w:rPr>
        <w:t>Parquet</w:t>
      </w:r>
      <w:proofErr w:type="spellEnd"/>
      <w:r w:rsidRPr="00EE3313">
        <w:rPr>
          <w:sz w:val="30"/>
          <w:szCs w:val="30"/>
          <w:lang w:val="vi-VN"/>
        </w:rPr>
        <w:t xml:space="preserve">) trong </w:t>
      </w:r>
      <w:proofErr w:type="spellStart"/>
      <w:r w:rsidRPr="00EE3313">
        <w:rPr>
          <w:sz w:val="30"/>
          <w:szCs w:val="30"/>
          <w:lang w:val="vi-VN"/>
        </w:rPr>
        <w:t>Data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Lake</w:t>
      </w:r>
      <w:proofErr w:type="spellEnd"/>
      <w:r w:rsidRPr="00EE3313">
        <w:rPr>
          <w:sz w:val="30"/>
          <w:szCs w:val="30"/>
          <w:lang w:val="vi-VN"/>
        </w:rPr>
        <w:t xml:space="preserve"> (AWS S3) kết hợp với </w:t>
      </w:r>
      <w:proofErr w:type="spellStart"/>
      <w:r w:rsidRPr="00EE3313">
        <w:rPr>
          <w:sz w:val="30"/>
          <w:szCs w:val="30"/>
          <w:lang w:val="vi-VN"/>
        </w:rPr>
        <w:t>NoSQL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Database</w:t>
      </w:r>
      <w:proofErr w:type="spellEnd"/>
      <w:r w:rsidRPr="00EE3313">
        <w:rPr>
          <w:sz w:val="30"/>
          <w:szCs w:val="30"/>
          <w:lang w:val="vi-VN"/>
        </w:rPr>
        <w:t xml:space="preserve"> (</w:t>
      </w:r>
      <w:proofErr w:type="spellStart"/>
      <w:r w:rsidRPr="00EE3313">
        <w:rPr>
          <w:sz w:val="30"/>
          <w:szCs w:val="30"/>
          <w:lang w:val="vi-VN"/>
        </w:rPr>
        <w:t>Cassandra</w:t>
      </w:r>
      <w:proofErr w:type="spellEnd"/>
      <w:r w:rsidRPr="00EE3313">
        <w:rPr>
          <w:sz w:val="30"/>
          <w:szCs w:val="30"/>
          <w:lang w:val="vi-VN"/>
        </w:rPr>
        <w:t>/</w:t>
      </w:r>
      <w:proofErr w:type="spellStart"/>
      <w:r w:rsidRPr="00EE3313">
        <w:rPr>
          <w:sz w:val="30"/>
          <w:szCs w:val="30"/>
          <w:lang w:val="vi-VN"/>
        </w:rPr>
        <w:t>DynamoDB</w:t>
      </w:r>
      <w:proofErr w:type="spellEnd"/>
      <w:r w:rsidRPr="00EE3313">
        <w:rPr>
          <w:sz w:val="30"/>
          <w:szCs w:val="30"/>
          <w:lang w:val="vi-VN"/>
        </w:rPr>
        <w:t xml:space="preserve">) để ghi </w:t>
      </w:r>
      <w:proofErr w:type="spellStart"/>
      <w:r w:rsidRPr="00EE3313">
        <w:rPr>
          <w:sz w:val="30"/>
          <w:szCs w:val="30"/>
          <w:lang w:val="vi-VN"/>
        </w:rPr>
        <w:t>log</w:t>
      </w:r>
      <w:proofErr w:type="spellEnd"/>
      <w:r w:rsidRPr="00EE3313">
        <w:rPr>
          <w:sz w:val="30"/>
          <w:szCs w:val="30"/>
          <w:lang w:val="vi-VN"/>
        </w:rPr>
        <w:t xml:space="preserve"> tốc độ cao.</w:t>
      </w:r>
    </w:p>
    <w:p w14:paraId="47140AC0" w14:textId="77777777" w:rsidR="00EE3313" w:rsidRPr="00EE3313" w:rsidRDefault="00EE3313" w:rsidP="00EE3313">
      <w:pPr>
        <w:pStyle w:val="NoSpacing"/>
        <w:rPr>
          <w:b/>
          <w:bCs/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 xml:space="preserve">2. </w:t>
      </w:r>
      <w:proofErr w:type="spellStart"/>
      <w:r w:rsidRPr="00EE3313">
        <w:rPr>
          <w:b/>
          <w:bCs/>
          <w:sz w:val="30"/>
          <w:szCs w:val="30"/>
          <w:lang w:val="vi-VN"/>
        </w:rPr>
        <w:t>Information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(Tầng Thông tin - Đã xử lý Ngữ cảnh)</w:t>
      </w:r>
    </w:p>
    <w:p w14:paraId="66ED52F8" w14:textId="77777777" w:rsidR="00EE3313" w:rsidRPr="00EE3313" w:rsidRDefault="00EE3313" w:rsidP="00EE3313">
      <w:pPr>
        <w:pStyle w:val="NoSpacing"/>
        <w:numPr>
          <w:ilvl w:val="0"/>
          <w:numId w:val="28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Xử lý ngữ cảnh:</w:t>
      </w:r>
      <w:r w:rsidRPr="00EE3313">
        <w:rPr>
          <w:sz w:val="30"/>
          <w:szCs w:val="30"/>
          <w:lang w:val="vi-VN"/>
        </w:rPr>
        <w:t xml:space="preserve"> Dữ liệu thô từ tầng </w:t>
      </w:r>
      <w:proofErr w:type="spellStart"/>
      <w:r w:rsidRPr="00EE3313">
        <w:rPr>
          <w:sz w:val="30"/>
          <w:szCs w:val="30"/>
          <w:lang w:val="vi-VN"/>
        </w:rPr>
        <w:t>Data</w:t>
      </w:r>
      <w:proofErr w:type="spellEnd"/>
      <w:r w:rsidRPr="00EE3313">
        <w:rPr>
          <w:sz w:val="30"/>
          <w:szCs w:val="30"/>
          <w:lang w:val="vi-VN"/>
        </w:rPr>
        <w:t xml:space="preserve"> được làm sạch, tổng hợp và gán nhãn thông qua các đường ống xử lý dữ liệu (ETL / </w:t>
      </w:r>
      <w:proofErr w:type="spellStart"/>
      <w:r w:rsidRPr="00EE3313">
        <w:rPr>
          <w:sz w:val="30"/>
          <w:szCs w:val="30"/>
          <w:lang w:val="vi-VN"/>
        </w:rPr>
        <w:t>Apache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Flink</w:t>
      </w:r>
      <w:proofErr w:type="spellEnd"/>
      <w:r w:rsidRPr="00EE3313">
        <w:rPr>
          <w:sz w:val="30"/>
          <w:szCs w:val="30"/>
          <w:lang w:val="vi-VN"/>
        </w:rPr>
        <w:t>):</w:t>
      </w:r>
    </w:p>
    <w:p w14:paraId="3994F186" w14:textId="77777777" w:rsidR="00EE3313" w:rsidRPr="00EE3313" w:rsidRDefault="00EE3313" w:rsidP="00EE3313">
      <w:pPr>
        <w:pStyle w:val="NoSpacing"/>
        <w:numPr>
          <w:ilvl w:val="1"/>
          <w:numId w:val="28"/>
        </w:numPr>
        <w:rPr>
          <w:sz w:val="30"/>
          <w:szCs w:val="30"/>
          <w:lang w:val="vi-VN"/>
        </w:rPr>
      </w:pPr>
      <w:r w:rsidRPr="00EE3313">
        <w:rPr>
          <w:sz w:val="30"/>
          <w:szCs w:val="30"/>
          <w:lang w:val="vi-VN"/>
        </w:rPr>
        <w:t xml:space="preserve">Chuyển mốc thời gian </w:t>
      </w:r>
      <w:proofErr w:type="spellStart"/>
      <w:r w:rsidRPr="00EE3313">
        <w:rPr>
          <w:sz w:val="30"/>
          <w:szCs w:val="30"/>
          <w:lang w:val="vi-VN"/>
        </w:rPr>
        <w:t>timestamp</w:t>
      </w:r>
      <w:proofErr w:type="spellEnd"/>
      <w:r w:rsidRPr="00EE3313">
        <w:rPr>
          <w:sz w:val="30"/>
          <w:szCs w:val="30"/>
          <w:lang w:val="vi-VN"/>
        </w:rPr>
        <w:t xml:space="preserve"> thành </w:t>
      </w:r>
      <w:r w:rsidRPr="00EE3313">
        <w:rPr>
          <w:b/>
          <w:bCs/>
          <w:sz w:val="30"/>
          <w:szCs w:val="30"/>
          <w:lang w:val="vi-VN"/>
        </w:rPr>
        <w:t>thói quen thời gian</w:t>
      </w:r>
      <w:r w:rsidRPr="00EE3313">
        <w:rPr>
          <w:sz w:val="30"/>
          <w:szCs w:val="30"/>
          <w:lang w:val="vi-VN"/>
        </w:rPr>
        <w:t>: "Xem khung giờ đêm 22h - 01h sáng cuối tuần".</w:t>
      </w:r>
    </w:p>
    <w:p w14:paraId="22027E12" w14:textId="5EB55601" w:rsidR="00EE3313" w:rsidRPr="00EE3313" w:rsidRDefault="00EE3313" w:rsidP="00EE3313">
      <w:pPr>
        <w:pStyle w:val="NoSpacing"/>
        <w:numPr>
          <w:ilvl w:val="1"/>
          <w:numId w:val="28"/>
        </w:numPr>
        <w:rPr>
          <w:sz w:val="30"/>
          <w:szCs w:val="30"/>
          <w:lang w:val="vi-VN"/>
        </w:rPr>
      </w:pPr>
      <w:r w:rsidRPr="00EE3313">
        <w:rPr>
          <w:sz w:val="30"/>
          <w:szCs w:val="30"/>
          <w:lang w:val="vi-VN"/>
        </w:rPr>
        <w:t xml:space="preserve">Chuyển </w:t>
      </w:r>
      <w:proofErr w:type="spellStart"/>
      <w:r w:rsidRPr="00EE3313">
        <w:rPr>
          <w:sz w:val="30"/>
          <w:szCs w:val="30"/>
          <w:lang w:val="vi-VN"/>
        </w:rPr>
        <w:t>click_event</w:t>
      </w:r>
      <w:proofErr w:type="spellEnd"/>
      <w:r w:rsidRPr="00EE3313">
        <w:rPr>
          <w:sz w:val="30"/>
          <w:szCs w:val="30"/>
          <w:lang w:val="vi-VN"/>
        </w:rPr>
        <w:t xml:space="preserve"> + </w:t>
      </w:r>
      <w:proofErr w:type="spellStart"/>
      <w:r w:rsidRPr="00EE3313">
        <w:rPr>
          <w:sz w:val="30"/>
          <w:szCs w:val="30"/>
          <w:lang w:val="vi-VN"/>
        </w:rPr>
        <w:t>watch_time</w:t>
      </w:r>
      <w:proofErr w:type="spellEnd"/>
      <w:r w:rsidRPr="00EE3313">
        <w:rPr>
          <w:sz w:val="30"/>
          <w:szCs w:val="30"/>
          <w:lang w:val="vi-VN"/>
        </w:rPr>
        <w:t xml:space="preserve"> thành </w:t>
      </w:r>
      <w:r w:rsidRPr="00EE3313">
        <w:rPr>
          <w:b/>
          <w:bCs/>
          <w:sz w:val="30"/>
          <w:szCs w:val="30"/>
          <w:lang w:val="vi-VN"/>
        </w:rPr>
        <w:t>mức độ tương tác</w:t>
      </w:r>
      <w:r w:rsidRPr="00EE3313">
        <w:rPr>
          <w:sz w:val="30"/>
          <w:szCs w:val="30"/>
          <w:lang w:val="vi-VN"/>
        </w:rPr>
        <w:t xml:space="preserve">: Xem liên tục 3 tập phim hành động </w:t>
      </w:r>
      <m:oMath>
        <m:r>
          <w:rPr>
            <w:rFonts w:ascii="Cambria Math" w:hAnsi="Cambria Math"/>
            <w:sz w:val="30"/>
            <w:szCs w:val="30"/>
            <w:lang w:val="vi-VN"/>
          </w:rPr>
          <m:t>→</m:t>
        </m:r>
      </m:oMath>
      <w:r w:rsidRPr="00EE3313">
        <w:rPr>
          <w:sz w:val="30"/>
          <w:szCs w:val="30"/>
          <w:lang w:val="vi-VN"/>
        </w:rPr>
        <w:t xml:space="preserve"> Binge-watching thể loại </w:t>
      </w:r>
      <w:proofErr w:type="spellStart"/>
      <w:r w:rsidRPr="00EE3313">
        <w:rPr>
          <w:i/>
          <w:iCs/>
          <w:sz w:val="30"/>
          <w:szCs w:val="30"/>
          <w:lang w:val="vi-VN"/>
        </w:rPr>
        <w:t>Action</w:t>
      </w:r>
      <w:proofErr w:type="spellEnd"/>
      <w:r w:rsidRPr="00EE3313">
        <w:rPr>
          <w:i/>
          <w:iCs/>
          <w:sz w:val="30"/>
          <w:szCs w:val="30"/>
          <w:lang w:val="vi-VN"/>
        </w:rPr>
        <w:t>/</w:t>
      </w:r>
      <w:proofErr w:type="spellStart"/>
      <w:r w:rsidRPr="00EE3313">
        <w:rPr>
          <w:i/>
          <w:iCs/>
          <w:sz w:val="30"/>
          <w:szCs w:val="30"/>
          <w:lang w:val="vi-VN"/>
        </w:rPr>
        <w:t>Thriller</w:t>
      </w:r>
      <w:proofErr w:type="spellEnd"/>
      <w:r w:rsidRPr="00EE3313">
        <w:rPr>
          <w:sz w:val="30"/>
          <w:szCs w:val="30"/>
          <w:lang w:val="vi-VN"/>
        </w:rPr>
        <w:t>.</w:t>
      </w:r>
    </w:p>
    <w:p w14:paraId="54AB2A97" w14:textId="77777777" w:rsidR="00EE3313" w:rsidRPr="00EE3313" w:rsidRDefault="00EE3313" w:rsidP="00EE3313">
      <w:pPr>
        <w:pStyle w:val="NoSpacing"/>
        <w:numPr>
          <w:ilvl w:val="1"/>
          <w:numId w:val="28"/>
        </w:numPr>
        <w:rPr>
          <w:sz w:val="30"/>
          <w:szCs w:val="30"/>
          <w:lang w:val="vi-VN"/>
        </w:rPr>
      </w:pPr>
      <w:r w:rsidRPr="00EE3313">
        <w:rPr>
          <w:sz w:val="30"/>
          <w:szCs w:val="30"/>
          <w:lang w:val="vi-VN"/>
        </w:rPr>
        <w:t xml:space="preserve">Phân loại thiết bị: Xem trên </w:t>
      </w:r>
      <w:proofErr w:type="spellStart"/>
      <w:r w:rsidRPr="00EE3313">
        <w:rPr>
          <w:sz w:val="30"/>
          <w:szCs w:val="30"/>
          <w:lang w:val="vi-VN"/>
        </w:rPr>
        <w:t>Smart</w:t>
      </w:r>
      <w:proofErr w:type="spellEnd"/>
      <w:r w:rsidRPr="00EE3313">
        <w:rPr>
          <w:sz w:val="30"/>
          <w:szCs w:val="30"/>
          <w:lang w:val="vi-VN"/>
        </w:rPr>
        <w:t xml:space="preserve"> TV vào buổi tối cuối tuần (thường là xem nhóm/gia đình) </w:t>
      </w:r>
      <w:proofErr w:type="spellStart"/>
      <w:r w:rsidRPr="00EE3313">
        <w:rPr>
          <w:sz w:val="30"/>
          <w:szCs w:val="30"/>
          <w:lang w:val="vi-VN"/>
        </w:rPr>
        <w:t>vs</w:t>
      </w:r>
      <w:proofErr w:type="spellEnd"/>
      <w:r w:rsidRPr="00EE3313">
        <w:rPr>
          <w:sz w:val="30"/>
          <w:szCs w:val="30"/>
          <w:lang w:val="vi-VN"/>
        </w:rPr>
        <w:t xml:space="preserve">. </w:t>
      </w:r>
      <w:proofErr w:type="spellStart"/>
      <w:r w:rsidRPr="00EE3313">
        <w:rPr>
          <w:sz w:val="30"/>
          <w:szCs w:val="30"/>
          <w:lang w:val="vi-VN"/>
        </w:rPr>
        <w:t>Mobile</w:t>
      </w:r>
      <w:proofErr w:type="spellEnd"/>
      <w:r w:rsidRPr="00EE3313">
        <w:rPr>
          <w:sz w:val="30"/>
          <w:szCs w:val="30"/>
          <w:lang w:val="vi-VN"/>
        </w:rPr>
        <w:t xml:space="preserve"> vào giờ nghỉ trưa (xem cá nhân).</w:t>
      </w:r>
    </w:p>
    <w:p w14:paraId="458DC995" w14:textId="77777777" w:rsidR="00EE3313" w:rsidRPr="00EE3313" w:rsidRDefault="00EE3313" w:rsidP="00EE3313">
      <w:pPr>
        <w:pStyle w:val="NoSpacing"/>
        <w:numPr>
          <w:ilvl w:val="0"/>
          <w:numId w:val="28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Hình thức lưu trữ:</w:t>
      </w:r>
      <w:r w:rsidRPr="00EE3313">
        <w:rPr>
          <w:sz w:val="30"/>
          <w:szCs w:val="30"/>
          <w:lang w:val="vi-VN"/>
        </w:rPr>
        <w:t xml:space="preserve"> Lưu trữ trong </w:t>
      </w:r>
      <w:proofErr w:type="spellStart"/>
      <w:r w:rsidRPr="00EE3313">
        <w:rPr>
          <w:sz w:val="30"/>
          <w:szCs w:val="30"/>
          <w:lang w:val="vi-VN"/>
        </w:rPr>
        <w:t>Data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Warehouse</w:t>
      </w:r>
      <w:proofErr w:type="spellEnd"/>
      <w:r w:rsidRPr="00EE3313">
        <w:rPr>
          <w:sz w:val="30"/>
          <w:szCs w:val="30"/>
          <w:lang w:val="vi-VN"/>
        </w:rPr>
        <w:t xml:space="preserve"> (</w:t>
      </w:r>
      <w:proofErr w:type="spellStart"/>
      <w:r w:rsidRPr="00EE3313">
        <w:rPr>
          <w:sz w:val="30"/>
          <w:szCs w:val="30"/>
          <w:lang w:val="vi-VN"/>
        </w:rPr>
        <w:t>Snowflake</w:t>
      </w:r>
      <w:proofErr w:type="spellEnd"/>
      <w:r w:rsidRPr="00EE3313">
        <w:rPr>
          <w:sz w:val="30"/>
          <w:szCs w:val="30"/>
          <w:lang w:val="vi-VN"/>
        </w:rPr>
        <w:t xml:space="preserve"> / </w:t>
      </w:r>
      <w:proofErr w:type="spellStart"/>
      <w:r w:rsidRPr="00EE3313">
        <w:rPr>
          <w:sz w:val="30"/>
          <w:szCs w:val="30"/>
          <w:lang w:val="vi-VN"/>
        </w:rPr>
        <w:t>BigQuery</w:t>
      </w:r>
      <w:proofErr w:type="spellEnd"/>
      <w:r w:rsidRPr="00EE3313">
        <w:rPr>
          <w:sz w:val="30"/>
          <w:szCs w:val="30"/>
          <w:lang w:val="vi-VN"/>
        </w:rPr>
        <w:t>) phục vụ truy vấn phân tích.</w:t>
      </w:r>
    </w:p>
    <w:p w14:paraId="6B7B3417" w14:textId="77777777" w:rsidR="00EE3313" w:rsidRPr="00EE3313" w:rsidRDefault="00EE3313" w:rsidP="00EE3313">
      <w:pPr>
        <w:pStyle w:val="NoSpacing"/>
        <w:rPr>
          <w:b/>
          <w:bCs/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 xml:space="preserve">3. </w:t>
      </w:r>
      <w:proofErr w:type="spellStart"/>
      <w:r w:rsidRPr="00EE3313">
        <w:rPr>
          <w:b/>
          <w:bCs/>
          <w:sz w:val="30"/>
          <w:szCs w:val="30"/>
          <w:lang w:val="vi-VN"/>
        </w:rPr>
        <w:t>Knowledge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(Tầng Tri thức - Mô hình AI &amp; </w:t>
      </w:r>
      <w:proofErr w:type="spellStart"/>
      <w:r w:rsidRPr="00EE3313">
        <w:rPr>
          <w:b/>
          <w:bCs/>
          <w:sz w:val="30"/>
          <w:szCs w:val="30"/>
          <w:lang w:val="vi-VN"/>
        </w:rPr>
        <w:t>Insights</w:t>
      </w:r>
      <w:proofErr w:type="spellEnd"/>
      <w:r w:rsidRPr="00EE3313">
        <w:rPr>
          <w:b/>
          <w:bCs/>
          <w:sz w:val="30"/>
          <w:szCs w:val="30"/>
          <w:lang w:val="vi-VN"/>
        </w:rPr>
        <w:t>)</w:t>
      </w:r>
    </w:p>
    <w:p w14:paraId="708A43D3" w14:textId="77777777" w:rsidR="00EE3313" w:rsidRPr="00EE3313" w:rsidRDefault="00EE3313" w:rsidP="00EE3313">
      <w:pPr>
        <w:pStyle w:val="NoSpacing"/>
        <w:numPr>
          <w:ilvl w:val="0"/>
          <w:numId w:val="29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Phân tích mô hình &amp; Xu hướng:</w:t>
      </w:r>
      <w:r w:rsidRPr="00EE3313">
        <w:rPr>
          <w:sz w:val="30"/>
          <w:szCs w:val="30"/>
          <w:lang w:val="vi-VN"/>
        </w:rPr>
        <w:t xml:space="preserve"> Sử dụng thuật toán Học máy (</w:t>
      </w:r>
      <w:proofErr w:type="spellStart"/>
      <w:r w:rsidRPr="00EE3313">
        <w:rPr>
          <w:sz w:val="30"/>
          <w:szCs w:val="30"/>
          <w:lang w:val="vi-VN"/>
        </w:rPr>
        <w:t>Machine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Learning</w:t>
      </w:r>
      <w:proofErr w:type="spellEnd"/>
      <w:r w:rsidRPr="00EE3313">
        <w:rPr>
          <w:sz w:val="30"/>
          <w:szCs w:val="30"/>
          <w:lang w:val="vi-VN"/>
        </w:rPr>
        <w:t>) và Hệ thống gợi ý (</w:t>
      </w:r>
      <w:proofErr w:type="spellStart"/>
      <w:r w:rsidRPr="00EE3313">
        <w:rPr>
          <w:sz w:val="30"/>
          <w:szCs w:val="30"/>
          <w:lang w:val="vi-VN"/>
        </w:rPr>
        <w:t>Recommendation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Engine</w:t>
      </w:r>
      <w:proofErr w:type="spellEnd"/>
      <w:r w:rsidRPr="00EE3313">
        <w:rPr>
          <w:sz w:val="30"/>
          <w:szCs w:val="30"/>
          <w:lang w:val="vi-VN"/>
        </w:rPr>
        <w:t>):</w:t>
      </w:r>
    </w:p>
    <w:p w14:paraId="0358DE08" w14:textId="70F39D87" w:rsidR="00EE3313" w:rsidRPr="00EE3313" w:rsidRDefault="00EE3313" w:rsidP="00EE3313">
      <w:pPr>
        <w:pStyle w:val="NoSpacing"/>
        <w:numPr>
          <w:ilvl w:val="1"/>
          <w:numId w:val="29"/>
        </w:numPr>
        <w:rPr>
          <w:sz w:val="30"/>
          <w:szCs w:val="30"/>
          <w:lang w:val="vi-VN"/>
        </w:rPr>
      </w:pPr>
      <w:proofErr w:type="spellStart"/>
      <w:r w:rsidRPr="00EE3313">
        <w:rPr>
          <w:b/>
          <w:bCs/>
          <w:sz w:val="30"/>
          <w:szCs w:val="30"/>
          <w:lang w:val="vi-VN"/>
        </w:rPr>
        <w:t>Collaborative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Filtering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&amp; </w:t>
      </w:r>
      <w:proofErr w:type="spellStart"/>
      <w:r w:rsidRPr="00EE3313">
        <w:rPr>
          <w:b/>
          <w:bCs/>
          <w:sz w:val="30"/>
          <w:szCs w:val="30"/>
          <w:lang w:val="vi-VN"/>
        </w:rPr>
        <w:t>Deep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Learning</w:t>
      </w:r>
      <w:proofErr w:type="spellEnd"/>
      <w:r w:rsidRPr="00EE3313">
        <w:rPr>
          <w:b/>
          <w:bCs/>
          <w:sz w:val="30"/>
          <w:szCs w:val="30"/>
          <w:lang w:val="vi-VN"/>
        </w:rPr>
        <w:t>:</w:t>
      </w:r>
      <w:r w:rsidRPr="00EE3313">
        <w:rPr>
          <w:sz w:val="30"/>
          <w:szCs w:val="30"/>
          <w:lang w:val="vi-VN"/>
        </w:rPr>
        <w:t xml:space="preserve"> Phát hiện ra rằng người dùng </w:t>
      </w:r>
      <m:oMath>
        <m:r>
          <w:rPr>
            <w:rFonts w:ascii="Cambria Math" w:hAnsi="Cambria Math"/>
            <w:sz w:val="30"/>
            <w:szCs w:val="30"/>
            <w:lang w:val="vi-VN"/>
          </w:rPr>
          <m:t>A</m:t>
        </m:r>
      </m:oMath>
      <w:r w:rsidRPr="00EE3313">
        <w:rPr>
          <w:sz w:val="30"/>
          <w:szCs w:val="30"/>
          <w:lang w:val="vi-VN"/>
        </w:rPr>
        <w:t xml:space="preserve"> có hành vi xem phim tương tự nhóm </w:t>
      </w:r>
      <m:oMath>
        <m:r>
          <w:rPr>
            <w:rFonts w:ascii="Cambria Math" w:hAnsi="Cambria Math"/>
            <w:sz w:val="30"/>
            <w:szCs w:val="30"/>
            <w:lang w:val="vi-VN"/>
          </w:rPr>
          <m:t>100.000</m:t>
        </m:r>
      </m:oMath>
      <w:r w:rsidRPr="00EE3313">
        <w:rPr>
          <w:sz w:val="30"/>
          <w:szCs w:val="30"/>
          <w:lang w:val="vi-VN"/>
        </w:rPr>
        <w:t xml:space="preserve"> ngư</w:t>
      </w:r>
      <w:proofErr w:type="spellStart"/>
      <w:r w:rsidRPr="00EE3313">
        <w:rPr>
          <w:sz w:val="30"/>
          <w:szCs w:val="30"/>
          <w:lang w:val="vi-VN"/>
        </w:rPr>
        <w:t>ời</w:t>
      </w:r>
      <w:proofErr w:type="spellEnd"/>
      <w:r w:rsidRPr="00EE3313">
        <w:rPr>
          <w:sz w:val="30"/>
          <w:szCs w:val="30"/>
          <w:lang w:val="vi-VN"/>
        </w:rPr>
        <w:t xml:space="preserve"> dùng khác.</w:t>
      </w:r>
    </w:p>
    <w:p w14:paraId="034A8D6F" w14:textId="77777777" w:rsidR="00EE3313" w:rsidRPr="00EE3313" w:rsidRDefault="00EE3313" w:rsidP="00EE3313">
      <w:pPr>
        <w:pStyle w:val="NoSpacing"/>
        <w:numPr>
          <w:ilvl w:val="1"/>
          <w:numId w:val="29"/>
        </w:numPr>
        <w:rPr>
          <w:sz w:val="30"/>
          <w:szCs w:val="30"/>
          <w:lang w:val="vi-VN"/>
        </w:rPr>
      </w:pPr>
      <w:proofErr w:type="spellStart"/>
      <w:r w:rsidRPr="00EE3313">
        <w:rPr>
          <w:b/>
          <w:bCs/>
          <w:sz w:val="30"/>
          <w:szCs w:val="30"/>
          <w:lang w:val="vi-VN"/>
        </w:rPr>
        <w:lastRenderedPageBreak/>
        <w:t>Contextual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Understanding</w:t>
      </w:r>
      <w:proofErr w:type="spellEnd"/>
      <w:r w:rsidRPr="00EE3313">
        <w:rPr>
          <w:b/>
          <w:bCs/>
          <w:sz w:val="30"/>
          <w:szCs w:val="30"/>
          <w:lang w:val="vi-VN"/>
        </w:rPr>
        <w:t>:</w:t>
      </w:r>
      <w:r w:rsidRPr="00EE3313">
        <w:rPr>
          <w:sz w:val="30"/>
          <w:szCs w:val="30"/>
          <w:lang w:val="vi-VN"/>
        </w:rPr>
        <w:t xml:space="preserve"> Rút ra tri thức: </w:t>
      </w:r>
      <w:r w:rsidRPr="00EE3313">
        <w:rPr>
          <w:i/>
          <w:iCs/>
          <w:sz w:val="30"/>
          <w:szCs w:val="30"/>
          <w:lang w:val="vi-VN"/>
        </w:rPr>
        <w:t>"Nếu người dùng vừa xem xong bộ phim Kinh dị/Hành động vào đêm Chủ Nhật, khả năng họ bấm xem tiếp một bộ phim thuộc thể loại tương tự trong vòng 30 phút tới là 85%."</w:t>
      </w:r>
    </w:p>
    <w:p w14:paraId="5E209B76" w14:textId="77777777" w:rsidR="00EE3313" w:rsidRPr="00EE3313" w:rsidRDefault="00EE3313" w:rsidP="00EE3313">
      <w:pPr>
        <w:pStyle w:val="NoSpacing"/>
        <w:numPr>
          <w:ilvl w:val="1"/>
          <w:numId w:val="29"/>
        </w:numPr>
        <w:rPr>
          <w:sz w:val="30"/>
          <w:szCs w:val="30"/>
          <w:lang w:val="vi-VN"/>
        </w:rPr>
      </w:pPr>
      <w:proofErr w:type="spellStart"/>
      <w:r w:rsidRPr="00EE3313">
        <w:rPr>
          <w:b/>
          <w:bCs/>
          <w:sz w:val="30"/>
          <w:szCs w:val="30"/>
          <w:lang w:val="vi-VN"/>
        </w:rPr>
        <w:t>Child</w:t>
      </w:r>
      <w:proofErr w:type="spellEnd"/>
      <w:r w:rsidRPr="00EE3313">
        <w:rPr>
          <w:b/>
          <w:bCs/>
          <w:sz w:val="30"/>
          <w:szCs w:val="30"/>
          <w:lang w:val="vi-VN"/>
        </w:rPr>
        <w:t>/</w:t>
      </w:r>
      <w:proofErr w:type="spellStart"/>
      <w:r w:rsidRPr="00EE3313">
        <w:rPr>
          <w:b/>
          <w:bCs/>
          <w:sz w:val="30"/>
          <w:szCs w:val="30"/>
          <w:lang w:val="vi-VN"/>
        </w:rPr>
        <w:t>Profile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Pattern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Recognition</w:t>
      </w:r>
      <w:proofErr w:type="spellEnd"/>
      <w:r w:rsidRPr="00EE3313">
        <w:rPr>
          <w:b/>
          <w:bCs/>
          <w:sz w:val="30"/>
          <w:szCs w:val="30"/>
          <w:lang w:val="vi-VN"/>
        </w:rPr>
        <w:t>:</w:t>
      </w:r>
      <w:r w:rsidRPr="00EE3313">
        <w:rPr>
          <w:sz w:val="30"/>
          <w:szCs w:val="30"/>
          <w:lang w:val="vi-VN"/>
        </w:rPr>
        <w:t xml:space="preserve"> Phát hiện sự bất thường trong hành vi xem (</w:t>
      </w:r>
      <w:proofErr w:type="spellStart"/>
      <w:r w:rsidRPr="00EE3313">
        <w:rPr>
          <w:sz w:val="30"/>
          <w:szCs w:val="30"/>
          <w:lang w:val="vi-VN"/>
        </w:rPr>
        <w:t>Anomaly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Detection</w:t>
      </w:r>
      <w:proofErr w:type="spellEnd"/>
      <w:r w:rsidRPr="00EE3313">
        <w:rPr>
          <w:sz w:val="30"/>
          <w:szCs w:val="30"/>
          <w:lang w:val="vi-VN"/>
        </w:rPr>
        <w:t>) — nếu trong 2 giờ qua tài khoản ghi nhận liên tục xem phim hoạt hình thiếu nhi (</w:t>
      </w:r>
      <w:proofErr w:type="spellStart"/>
      <w:r w:rsidRPr="00EE3313">
        <w:rPr>
          <w:sz w:val="30"/>
          <w:szCs w:val="30"/>
          <w:lang w:val="vi-VN"/>
        </w:rPr>
        <w:t>Rating</w:t>
      </w:r>
      <w:proofErr w:type="spellEnd"/>
      <w:r w:rsidRPr="00EE3313">
        <w:rPr>
          <w:sz w:val="30"/>
          <w:szCs w:val="30"/>
          <w:lang w:val="vi-VN"/>
        </w:rPr>
        <w:t xml:space="preserve">: G/PG), tri thức rút ra là </w:t>
      </w:r>
      <w:r w:rsidRPr="00EE3313">
        <w:rPr>
          <w:i/>
          <w:iCs/>
          <w:sz w:val="30"/>
          <w:szCs w:val="30"/>
          <w:lang w:val="vi-VN"/>
        </w:rPr>
        <w:t>người dùng hiện tại khả năng cao là trẻ em</w:t>
      </w:r>
      <w:r w:rsidRPr="00EE3313">
        <w:rPr>
          <w:sz w:val="30"/>
          <w:szCs w:val="30"/>
          <w:lang w:val="vi-VN"/>
        </w:rPr>
        <w:t>.</w:t>
      </w:r>
    </w:p>
    <w:p w14:paraId="23F8EA4B" w14:textId="77777777" w:rsidR="00EE3313" w:rsidRPr="00EE3313" w:rsidRDefault="00EE3313" w:rsidP="00EE3313">
      <w:pPr>
        <w:pStyle w:val="NoSpacing"/>
        <w:rPr>
          <w:b/>
          <w:bCs/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 xml:space="preserve">4. </w:t>
      </w:r>
      <w:proofErr w:type="spellStart"/>
      <w:r w:rsidRPr="00EE3313">
        <w:rPr>
          <w:b/>
          <w:bCs/>
          <w:sz w:val="30"/>
          <w:szCs w:val="30"/>
          <w:lang w:val="vi-VN"/>
        </w:rPr>
        <w:t>Wisdom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(Tầng Trí tuệ - Quyết định </w:t>
      </w:r>
      <w:proofErr w:type="spellStart"/>
      <w:r w:rsidRPr="00EE3313">
        <w:rPr>
          <w:b/>
          <w:bCs/>
          <w:sz w:val="30"/>
          <w:szCs w:val="30"/>
          <w:lang w:val="vi-VN"/>
        </w:rPr>
        <w:t>Định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hướng &amp; Hành động)</w:t>
      </w:r>
    </w:p>
    <w:p w14:paraId="1F41035C" w14:textId="77777777" w:rsidR="00EE3313" w:rsidRPr="00EE3313" w:rsidRDefault="00EE3313" w:rsidP="00EE3313">
      <w:pPr>
        <w:pStyle w:val="NoSpacing"/>
        <w:numPr>
          <w:ilvl w:val="0"/>
          <w:numId w:val="30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Quyết định thông minh &amp; Tối ưu hóa:</w:t>
      </w:r>
      <w:r w:rsidRPr="00EE3313">
        <w:rPr>
          <w:sz w:val="30"/>
          <w:szCs w:val="30"/>
          <w:lang w:val="vi-VN"/>
        </w:rPr>
        <w:t xml:space="preserve"> Chuyển hóa tri thức thành hành động thời gian thực nhằm đạt mục tiêu tối thượng: </w:t>
      </w:r>
      <w:r w:rsidRPr="00EE3313">
        <w:rPr>
          <w:b/>
          <w:bCs/>
          <w:sz w:val="30"/>
          <w:szCs w:val="30"/>
          <w:lang w:val="vi-VN"/>
        </w:rPr>
        <w:t>Tối đa hóa thời lượng giữ chân người dùng (</w:t>
      </w:r>
      <w:proofErr w:type="spellStart"/>
      <w:r w:rsidRPr="00EE3313">
        <w:rPr>
          <w:b/>
          <w:bCs/>
          <w:sz w:val="30"/>
          <w:szCs w:val="30"/>
          <w:lang w:val="vi-VN"/>
        </w:rPr>
        <w:t>Retention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Rate</w:t>
      </w:r>
      <w:proofErr w:type="spellEnd"/>
      <w:r w:rsidRPr="00EE3313">
        <w:rPr>
          <w:b/>
          <w:bCs/>
          <w:sz w:val="30"/>
          <w:szCs w:val="30"/>
          <w:lang w:val="vi-VN"/>
        </w:rPr>
        <w:t>) và nâng cao trải nghiệm an toàn (</w:t>
      </w:r>
      <w:proofErr w:type="spellStart"/>
      <w:r w:rsidRPr="00EE3313">
        <w:rPr>
          <w:b/>
          <w:bCs/>
          <w:sz w:val="30"/>
          <w:szCs w:val="30"/>
          <w:lang w:val="vi-VN"/>
        </w:rPr>
        <w:t>Safety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First</w:t>
      </w:r>
      <w:proofErr w:type="spellEnd"/>
      <w:r w:rsidRPr="00EE3313">
        <w:rPr>
          <w:b/>
          <w:bCs/>
          <w:sz w:val="30"/>
          <w:szCs w:val="30"/>
          <w:lang w:val="vi-VN"/>
        </w:rPr>
        <w:t>)</w:t>
      </w:r>
      <w:r w:rsidRPr="00EE3313">
        <w:rPr>
          <w:sz w:val="30"/>
          <w:szCs w:val="30"/>
          <w:lang w:val="vi-VN"/>
        </w:rPr>
        <w:t>.</w:t>
      </w:r>
    </w:p>
    <w:p w14:paraId="1C2A982C" w14:textId="77777777" w:rsidR="00EE3313" w:rsidRPr="00EE3313" w:rsidRDefault="00EE3313" w:rsidP="00EE3313">
      <w:pPr>
        <w:pStyle w:val="NoSpacing"/>
        <w:numPr>
          <w:ilvl w:val="0"/>
          <w:numId w:val="30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Hành động hệ thống:</w:t>
      </w:r>
    </w:p>
    <w:p w14:paraId="291C88DB" w14:textId="77777777" w:rsidR="00EE3313" w:rsidRPr="00EE3313" w:rsidRDefault="00EE3313" w:rsidP="00EE3313">
      <w:pPr>
        <w:pStyle w:val="NoSpacing"/>
        <w:numPr>
          <w:ilvl w:val="1"/>
          <w:numId w:val="30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 xml:space="preserve">Cá nhân hóa </w:t>
      </w:r>
      <w:proofErr w:type="spellStart"/>
      <w:r w:rsidRPr="00EE3313">
        <w:rPr>
          <w:b/>
          <w:bCs/>
          <w:sz w:val="30"/>
          <w:szCs w:val="30"/>
          <w:lang w:val="vi-VN"/>
        </w:rPr>
        <w:t>Banner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thời gian thực:</w:t>
      </w:r>
      <w:r w:rsidRPr="00EE3313">
        <w:rPr>
          <w:sz w:val="30"/>
          <w:szCs w:val="30"/>
          <w:lang w:val="vi-VN"/>
        </w:rPr>
        <w:t xml:space="preserve"> Tự động tạo và hiển thị </w:t>
      </w:r>
      <w:proofErr w:type="spellStart"/>
      <w:r w:rsidRPr="00EE3313">
        <w:rPr>
          <w:sz w:val="30"/>
          <w:szCs w:val="30"/>
          <w:lang w:val="vi-VN"/>
        </w:rPr>
        <w:t>Banner</w:t>
      </w:r>
      <w:proofErr w:type="spellEnd"/>
      <w:r w:rsidRPr="00EE3313">
        <w:rPr>
          <w:sz w:val="30"/>
          <w:szCs w:val="30"/>
          <w:lang w:val="vi-VN"/>
        </w:rPr>
        <w:t xml:space="preserve"> bộ phim gợi ý tốt nhất với ảnh </w:t>
      </w:r>
      <w:proofErr w:type="spellStart"/>
      <w:r w:rsidRPr="00EE3313">
        <w:rPr>
          <w:sz w:val="30"/>
          <w:szCs w:val="30"/>
          <w:lang w:val="vi-VN"/>
        </w:rPr>
        <w:t>thumbnail</w:t>
      </w:r>
      <w:proofErr w:type="spellEnd"/>
      <w:r w:rsidRPr="00EE3313">
        <w:rPr>
          <w:sz w:val="30"/>
          <w:szCs w:val="30"/>
          <w:lang w:val="vi-VN"/>
        </w:rPr>
        <w:t xml:space="preserve"> cá nhân hóa (</w:t>
      </w:r>
      <w:proofErr w:type="spellStart"/>
      <w:r w:rsidRPr="00EE3313">
        <w:rPr>
          <w:sz w:val="30"/>
          <w:szCs w:val="30"/>
          <w:lang w:val="vi-VN"/>
        </w:rPr>
        <w:t>Personalized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Artwork</w:t>
      </w:r>
      <w:proofErr w:type="spellEnd"/>
      <w:r w:rsidRPr="00EE3313">
        <w:rPr>
          <w:sz w:val="30"/>
          <w:szCs w:val="30"/>
          <w:lang w:val="vi-VN"/>
        </w:rPr>
        <w:t xml:space="preserve">) khớp với </w:t>
      </w:r>
      <w:proofErr w:type="spellStart"/>
      <w:r w:rsidRPr="00EE3313">
        <w:rPr>
          <w:sz w:val="30"/>
          <w:szCs w:val="30"/>
          <w:lang w:val="vi-VN"/>
        </w:rPr>
        <w:t>gu</w:t>
      </w:r>
      <w:proofErr w:type="spellEnd"/>
      <w:r w:rsidRPr="00EE3313">
        <w:rPr>
          <w:sz w:val="30"/>
          <w:szCs w:val="30"/>
          <w:lang w:val="vi-VN"/>
        </w:rPr>
        <w:t xml:space="preserve"> thẩm mỹ hiện tại của người dùng.</w:t>
      </w:r>
    </w:p>
    <w:p w14:paraId="46BB0E3A" w14:textId="77777777" w:rsidR="00EE3313" w:rsidRPr="00EE3313" w:rsidRDefault="00EE3313" w:rsidP="00EE3313">
      <w:pPr>
        <w:pStyle w:val="NoSpacing"/>
        <w:numPr>
          <w:ilvl w:val="1"/>
          <w:numId w:val="30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Điều hướng luồng an toàn (</w:t>
      </w:r>
      <w:proofErr w:type="spellStart"/>
      <w:r w:rsidRPr="00EE3313">
        <w:rPr>
          <w:b/>
          <w:bCs/>
          <w:sz w:val="30"/>
          <w:szCs w:val="30"/>
          <w:lang w:val="vi-VN"/>
        </w:rPr>
        <w:t>Safety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Navigation</w:t>
      </w:r>
      <w:proofErr w:type="spellEnd"/>
      <w:r w:rsidRPr="00EE3313">
        <w:rPr>
          <w:b/>
          <w:bCs/>
          <w:sz w:val="30"/>
          <w:szCs w:val="30"/>
          <w:lang w:val="vi-VN"/>
        </w:rPr>
        <w:t>):</w:t>
      </w:r>
      <w:r w:rsidRPr="00EE3313">
        <w:rPr>
          <w:sz w:val="30"/>
          <w:szCs w:val="30"/>
          <w:lang w:val="vi-VN"/>
        </w:rPr>
        <w:t xml:space="preserve"> Ra quyết định chặn toàn bộ khuyến nghị nội dung dành cho người lớn (18+) trên giao diện hiện tại, ngay cả khi tài khoản đó là tài khoản chủ của người lớn.</w:t>
      </w:r>
    </w:p>
    <w:p w14:paraId="111DAAA7" w14:textId="77777777" w:rsidR="00EE3313" w:rsidRPr="00EE3313" w:rsidRDefault="00EE3313" w:rsidP="00EE3313">
      <w:pPr>
        <w:pStyle w:val="NoSpacing"/>
        <w:rPr>
          <w:b/>
          <w:bCs/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PHẦN 2: TRIỂN KHAI &amp; XỬ LÝ TRƯỜNG HỢP KIỂM THỬ (EDGE CASE)</w:t>
      </w:r>
    </w:p>
    <w:p w14:paraId="3A288B81" w14:textId="77777777" w:rsidR="00EE3313" w:rsidRPr="00EE3313" w:rsidRDefault="00EE3313" w:rsidP="00EE3313">
      <w:pPr>
        <w:pStyle w:val="NoSpacing"/>
        <w:rPr>
          <w:b/>
          <w:bCs/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 xml:space="preserve">Quy trình </w:t>
      </w:r>
      <w:proofErr w:type="spellStart"/>
      <w:r w:rsidRPr="00EE3313">
        <w:rPr>
          <w:b/>
          <w:bCs/>
          <w:sz w:val="30"/>
          <w:szCs w:val="30"/>
          <w:lang w:val="vi-VN"/>
        </w:rPr>
        <w:t>Step-by-Step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xử lý khi người dùng bấm nút "</w:t>
      </w:r>
      <w:proofErr w:type="spellStart"/>
      <w:r w:rsidRPr="00EE3313">
        <w:rPr>
          <w:b/>
          <w:bCs/>
          <w:sz w:val="30"/>
          <w:szCs w:val="30"/>
          <w:lang w:val="vi-VN"/>
        </w:rPr>
        <w:t>Play</w:t>
      </w:r>
      <w:proofErr w:type="spellEnd"/>
      <w:r w:rsidRPr="00EE3313">
        <w:rPr>
          <w:b/>
          <w:bCs/>
          <w:sz w:val="30"/>
          <w:szCs w:val="30"/>
          <w:lang w:val="vi-VN"/>
        </w:rPr>
        <w:t>"</w:t>
      </w:r>
    </w:p>
    <w:p w14:paraId="407CAE9A" w14:textId="77777777" w:rsidR="00EE3313" w:rsidRPr="00EE3313" w:rsidRDefault="00EE3313" w:rsidP="00EE3313">
      <w:pPr>
        <w:pStyle w:val="NoSpacing"/>
        <w:rPr>
          <w:sz w:val="30"/>
          <w:szCs w:val="30"/>
          <w:lang w:val="vi-VN"/>
        </w:rPr>
      </w:pPr>
      <w:proofErr w:type="spellStart"/>
      <w:r w:rsidRPr="00EE3313">
        <w:rPr>
          <w:sz w:val="30"/>
          <w:szCs w:val="30"/>
          <w:lang w:val="vi-VN"/>
        </w:rPr>
        <w:t>Plaintext</w:t>
      </w:r>
      <w:proofErr w:type="spellEnd"/>
    </w:p>
    <w:p w14:paraId="0A432284" w14:textId="77777777" w:rsidR="00EE3313" w:rsidRPr="00EE3313" w:rsidRDefault="00EE3313" w:rsidP="00EE3313">
      <w:pPr>
        <w:pStyle w:val="NoSpacing"/>
        <w:rPr>
          <w:sz w:val="30"/>
          <w:szCs w:val="30"/>
          <w:lang w:val="vi-VN"/>
        </w:rPr>
      </w:pPr>
      <w:r w:rsidRPr="00EE3313">
        <w:rPr>
          <w:sz w:val="30"/>
          <w:szCs w:val="30"/>
          <w:lang w:val="vi-VN"/>
        </w:rPr>
        <w:t xml:space="preserve">[CLICK PLAY] ──&gt; 1. </w:t>
      </w:r>
      <w:proofErr w:type="spellStart"/>
      <w:r w:rsidRPr="00EE3313">
        <w:rPr>
          <w:sz w:val="30"/>
          <w:szCs w:val="30"/>
          <w:lang w:val="vi-VN"/>
        </w:rPr>
        <w:t>Ingestion</w:t>
      </w:r>
      <w:proofErr w:type="spellEnd"/>
      <w:r w:rsidRPr="00EE3313">
        <w:rPr>
          <w:sz w:val="30"/>
          <w:szCs w:val="30"/>
          <w:lang w:val="vi-VN"/>
        </w:rPr>
        <w:t xml:space="preserve"> (</w:t>
      </w:r>
      <w:proofErr w:type="spellStart"/>
      <w:r w:rsidRPr="00EE3313">
        <w:rPr>
          <w:sz w:val="30"/>
          <w:szCs w:val="30"/>
          <w:lang w:val="vi-VN"/>
        </w:rPr>
        <w:t>Kafka</w:t>
      </w:r>
      <w:proofErr w:type="spellEnd"/>
      <w:r w:rsidRPr="00EE3313">
        <w:rPr>
          <w:sz w:val="30"/>
          <w:szCs w:val="30"/>
          <w:lang w:val="vi-VN"/>
        </w:rPr>
        <w:t xml:space="preserve">) ──&gt; 2. </w:t>
      </w:r>
      <w:proofErr w:type="spellStart"/>
      <w:r w:rsidRPr="00EE3313">
        <w:rPr>
          <w:sz w:val="30"/>
          <w:szCs w:val="30"/>
          <w:lang w:val="vi-VN"/>
        </w:rPr>
        <w:t>Processing</w:t>
      </w:r>
      <w:proofErr w:type="spellEnd"/>
      <w:r w:rsidRPr="00EE3313">
        <w:rPr>
          <w:sz w:val="30"/>
          <w:szCs w:val="30"/>
          <w:lang w:val="vi-VN"/>
        </w:rPr>
        <w:t xml:space="preserve"> (</w:t>
      </w:r>
      <w:proofErr w:type="spellStart"/>
      <w:r w:rsidRPr="00EE3313">
        <w:rPr>
          <w:sz w:val="30"/>
          <w:szCs w:val="30"/>
          <w:lang w:val="vi-VN"/>
        </w:rPr>
        <w:t>Flink</w:t>
      </w:r>
      <w:proofErr w:type="spellEnd"/>
      <w:r w:rsidRPr="00EE3313">
        <w:rPr>
          <w:sz w:val="30"/>
          <w:szCs w:val="30"/>
          <w:lang w:val="vi-VN"/>
        </w:rPr>
        <w:t xml:space="preserve">) ──&gt; 3. AI </w:t>
      </w:r>
      <w:proofErr w:type="spellStart"/>
      <w:r w:rsidRPr="00EE3313">
        <w:rPr>
          <w:sz w:val="30"/>
          <w:szCs w:val="30"/>
          <w:lang w:val="vi-VN"/>
        </w:rPr>
        <w:t>Inference</w:t>
      </w:r>
      <w:proofErr w:type="spellEnd"/>
      <w:r w:rsidRPr="00EE3313">
        <w:rPr>
          <w:sz w:val="30"/>
          <w:szCs w:val="30"/>
          <w:lang w:val="vi-VN"/>
        </w:rPr>
        <w:t xml:space="preserve"> (</w:t>
      </w:r>
      <w:proofErr w:type="spellStart"/>
      <w:r w:rsidRPr="00EE3313">
        <w:rPr>
          <w:sz w:val="30"/>
          <w:szCs w:val="30"/>
          <w:lang w:val="vi-VN"/>
        </w:rPr>
        <w:t>Model</w:t>
      </w:r>
      <w:proofErr w:type="spellEnd"/>
      <w:r w:rsidRPr="00EE3313">
        <w:rPr>
          <w:sz w:val="30"/>
          <w:szCs w:val="30"/>
          <w:lang w:val="vi-VN"/>
        </w:rPr>
        <w:t xml:space="preserve">) ──&gt; 4. </w:t>
      </w:r>
      <w:proofErr w:type="spellStart"/>
      <w:r w:rsidRPr="00EE3313">
        <w:rPr>
          <w:sz w:val="30"/>
          <w:szCs w:val="30"/>
          <w:lang w:val="vi-VN"/>
        </w:rPr>
        <w:t>Dynamic</w:t>
      </w:r>
      <w:proofErr w:type="spellEnd"/>
      <w:r w:rsidRPr="00EE3313">
        <w:rPr>
          <w:sz w:val="30"/>
          <w:szCs w:val="30"/>
          <w:lang w:val="vi-VN"/>
        </w:rPr>
        <w:t xml:space="preserve"> UI (</w:t>
      </w:r>
      <w:proofErr w:type="spellStart"/>
      <w:r w:rsidRPr="00EE3313">
        <w:rPr>
          <w:sz w:val="30"/>
          <w:szCs w:val="30"/>
          <w:lang w:val="vi-VN"/>
        </w:rPr>
        <w:t>Banner</w:t>
      </w:r>
      <w:proofErr w:type="spellEnd"/>
      <w:r w:rsidRPr="00EE3313">
        <w:rPr>
          <w:sz w:val="30"/>
          <w:szCs w:val="30"/>
          <w:lang w:val="vi-VN"/>
        </w:rPr>
        <w:t>)</w:t>
      </w:r>
    </w:p>
    <w:p w14:paraId="4C8FC9E4" w14:textId="77777777" w:rsidR="00EE3313" w:rsidRPr="00EE3313" w:rsidRDefault="00EE3313" w:rsidP="00EE3313">
      <w:pPr>
        <w:pStyle w:val="NoSpacing"/>
        <w:numPr>
          <w:ilvl w:val="0"/>
          <w:numId w:val="31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Bước 1: Bắt sự kiện (</w:t>
      </w:r>
      <w:proofErr w:type="spellStart"/>
      <w:r w:rsidRPr="00EE3313">
        <w:rPr>
          <w:b/>
          <w:bCs/>
          <w:sz w:val="30"/>
          <w:szCs w:val="30"/>
          <w:lang w:val="vi-VN"/>
        </w:rPr>
        <w:t>Data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Level</w:t>
      </w:r>
      <w:proofErr w:type="spellEnd"/>
      <w:r w:rsidRPr="00EE3313">
        <w:rPr>
          <w:b/>
          <w:bCs/>
          <w:sz w:val="30"/>
          <w:szCs w:val="30"/>
          <w:lang w:val="vi-VN"/>
        </w:rPr>
        <w:t>)</w:t>
      </w:r>
    </w:p>
    <w:p w14:paraId="4341028D" w14:textId="77777777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r w:rsidRPr="00EE3313">
        <w:rPr>
          <w:sz w:val="30"/>
          <w:szCs w:val="30"/>
          <w:lang w:val="vi-VN"/>
        </w:rPr>
        <w:t xml:space="preserve">Người dùng bấm nút </w:t>
      </w:r>
      <w:proofErr w:type="spellStart"/>
      <w:r w:rsidRPr="00EE3313">
        <w:rPr>
          <w:b/>
          <w:bCs/>
          <w:sz w:val="30"/>
          <w:szCs w:val="30"/>
          <w:lang w:val="vi-VN"/>
        </w:rPr>
        <w:t>Play</w:t>
      </w:r>
      <w:proofErr w:type="spellEnd"/>
      <w:r w:rsidRPr="00EE3313">
        <w:rPr>
          <w:sz w:val="30"/>
          <w:szCs w:val="30"/>
          <w:lang w:val="vi-VN"/>
        </w:rPr>
        <w:t xml:space="preserve"> một bộ phim hoạt hình (ví dụ: </w:t>
      </w:r>
      <w:proofErr w:type="spellStart"/>
      <w:r w:rsidRPr="00EE3313">
        <w:rPr>
          <w:i/>
          <w:iCs/>
          <w:sz w:val="30"/>
          <w:szCs w:val="30"/>
          <w:lang w:val="vi-VN"/>
        </w:rPr>
        <w:t>Paw</w:t>
      </w:r>
      <w:proofErr w:type="spellEnd"/>
      <w:r w:rsidRPr="00EE3313">
        <w:rPr>
          <w:i/>
          <w:iCs/>
          <w:sz w:val="30"/>
          <w:szCs w:val="30"/>
          <w:lang w:val="vi-VN"/>
        </w:rPr>
        <w:t xml:space="preserve"> </w:t>
      </w:r>
      <w:proofErr w:type="spellStart"/>
      <w:r w:rsidRPr="00EE3313">
        <w:rPr>
          <w:i/>
          <w:iCs/>
          <w:sz w:val="30"/>
          <w:szCs w:val="30"/>
          <w:lang w:val="vi-VN"/>
        </w:rPr>
        <w:t>Patrol</w:t>
      </w:r>
      <w:proofErr w:type="spellEnd"/>
      <w:r w:rsidRPr="00EE3313">
        <w:rPr>
          <w:sz w:val="30"/>
          <w:szCs w:val="30"/>
          <w:lang w:val="vi-VN"/>
        </w:rPr>
        <w:t>).</w:t>
      </w:r>
    </w:p>
    <w:p w14:paraId="300BA315" w14:textId="77777777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proofErr w:type="spellStart"/>
      <w:r w:rsidRPr="00EE3313">
        <w:rPr>
          <w:sz w:val="30"/>
          <w:szCs w:val="30"/>
          <w:lang w:val="vi-VN"/>
        </w:rPr>
        <w:t>Frontend</w:t>
      </w:r>
      <w:proofErr w:type="spellEnd"/>
      <w:r w:rsidRPr="00EE3313">
        <w:rPr>
          <w:sz w:val="30"/>
          <w:szCs w:val="30"/>
          <w:lang w:val="vi-VN"/>
        </w:rPr>
        <w:t xml:space="preserve"> gửi một sự kiện </w:t>
      </w:r>
      <w:proofErr w:type="spellStart"/>
      <w:r w:rsidRPr="00EE3313">
        <w:rPr>
          <w:sz w:val="30"/>
          <w:szCs w:val="30"/>
          <w:lang w:val="vi-VN"/>
        </w:rPr>
        <w:t>play_event</w:t>
      </w:r>
      <w:proofErr w:type="spellEnd"/>
      <w:r w:rsidRPr="00EE3313">
        <w:rPr>
          <w:sz w:val="30"/>
          <w:szCs w:val="30"/>
          <w:lang w:val="vi-VN"/>
        </w:rPr>
        <w:t xml:space="preserve"> chứa </w:t>
      </w:r>
      <w:proofErr w:type="spellStart"/>
      <w:r w:rsidRPr="00EE3313">
        <w:rPr>
          <w:sz w:val="30"/>
          <w:szCs w:val="30"/>
          <w:lang w:val="vi-VN"/>
        </w:rPr>
        <w:t>profile_id</w:t>
      </w:r>
      <w:proofErr w:type="spellEnd"/>
      <w:r w:rsidRPr="00EE3313">
        <w:rPr>
          <w:sz w:val="30"/>
          <w:szCs w:val="30"/>
          <w:lang w:val="vi-VN"/>
        </w:rPr>
        <w:t xml:space="preserve">, </w:t>
      </w:r>
      <w:proofErr w:type="spellStart"/>
      <w:r w:rsidRPr="00EE3313">
        <w:rPr>
          <w:sz w:val="30"/>
          <w:szCs w:val="30"/>
          <w:lang w:val="vi-VN"/>
        </w:rPr>
        <w:t>movie_id</w:t>
      </w:r>
      <w:proofErr w:type="spellEnd"/>
      <w:r w:rsidRPr="00EE3313">
        <w:rPr>
          <w:sz w:val="30"/>
          <w:szCs w:val="30"/>
          <w:lang w:val="vi-VN"/>
        </w:rPr>
        <w:t xml:space="preserve">, </w:t>
      </w:r>
      <w:proofErr w:type="spellStart"/>
      <w:r w:rsidRPr="00EE3313">
        <w:rPr>
          <w:sz w:val="30"/>
          <w:szCs w:val="30"/>
          <w:lang w:val="vi-VN"/>
        </w:rPr>
        <w:t>genre</w:t>
      </w:r>
      <w:proofErr w:type="spellEnd"/>
      <w:r w:rsidRPr="00EE3313">
        <w:rPr>
          <w:sz w:val="30"/>
          <w:szCs w:val="30"/>
          <w:lang w:val="vi-VN"/>
        </w:rPr>
        <w:t xml:space="preserve">: </w:t>
      </w:r>
      <w:proofErr w:type="spellStart"/>
      <w:r w:rsidRPr="00EE3313">
        <w:rPr>
          <w:sz w:val="30"/>
          <w:szCs w:val="30"/>
          <w:lang w:val="vi-VN"/>
        </w:rPr>
        <w:t>Animation</w:t>
      </w:r>
      <w:proofErr w:type="spellEnd"/>
      <w:r w:rsidRPr="00EE3313">
        <w:rPr>
          <w:sz w:val="30"/>
          <w:szCs w:val="30"/>
          <w:lang w:val="vi-VN"/>
        </w:rPr>
        <w:t>/</w:t>
      </w:r>
      <w:proofErr w:type="spellStart"/>
      <w:r w:rsidRPr="00EE3313">
        <w:rPr>
          <w:sz w:val="30"/>
          <w:szCs w:val="30"/>
          <w:lang w:val="vi-VN"/>
        </w:rPr>
        <w:t>Kids</w:t>
      </w:r>
      <w:proofErr w:type="spellEnd"/>
      <w:r w:rsidRPr="00EE3313">
        <w:rPr>
          <w:sz w:val="30"/>
          <w:szCs w:val="30"/>
          <w:lang w:val="vi-VN"/>
        </w:rPr>
        <w:t xml:space="preserve">, </w:t>
      </w:r>
      <w:proofErr w:type="spellStart"/>
      <w:r w:rsidRPr="00EE3313">
        <w:rPr>
          <w:sz w:val="30"/>
          <w:szCs w:val="30"/>
          <w:lang w:val="vi-VN"/>
        </w:rPr>
        <w:t>timestamp</w:t>
      </w:r>
      <w:proofErr w:type="spellEnd"/>
      <w:r w:rsidRPr="00EE3313">
        <w:rPr>
          <w:sz w:val="30"/>
          <w:szCs w:val="30"/>
          <w:lang w:val="vi-VN"/>
        </w:rPr>
        <w:t xml:space="preserve"> về </w:t>
      </w:r>
      <w:proofErr w:type="spellStart"/>
      <w:r w:rsidRPr="00EE3313">
        <w:rPr>
          <w:sz w:val="30"/>
          <w:szCs w:val="30"/>
          <w:lang w:val="vi-VN"/>
        </w:rPr>
        <w:t>Kafka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Stream</w:t>
      </w:r>
      <w:proofErr w:type="spellEnd"/>
      <w:r w:rsidRPr="00EE3313">
        <w:rPr>
          <w:sz w:val="30"/>
          <w:szCs w:val="30"/>
          <w:lang w:val="vi-VN"/>
        </w:rPr>
        <w:t xml:space="preserve"> Server.</w:t>
      </w:r>
    </w:p>
    <w:p w14:paraId="497C1786" w14:textId="77777777" w:rsidR="00EE3313" w:rsidRPr="00EE3313" w:rsidRDefault="00EE3313" w:rsidP="00EE3313">
      <w:pPr>
        <w:pStyle w:val="NoSpacing"/>
        <w:numPr>
          <w:ilvl w:val="0"/>
          <w:numId w:val="31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>Bước 2: Xử lý luồng dữ liệu thời gian thực (</w:t>
      </w:r>
      <w:proofErr w:type="spellStart"/>
      <w:r w:rsidRPr="00EE3313">
        <w:rPr>
          <w:b/>
          <w:bCs/>
          <w:sz w:val="30"/>
          <w:szCs w:val="30"/>
          <w:lang w:val="vi-VN"/>
        </w:rPr>
        <w:t>Information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Level</w:t>
      </w:r>
      <w:proofErr w:type="spellEnd"/>
      <w:r w:rsidRPr="00EE3313">
        <w:rPr>
          <w:b/>
          <w:bCs/>
          <w:sz w:val="30"/>
          <w:szCs w:val="30"/>
          <w:lang w:val="vi-VN"/>
        </w:rPr>
        <w:t>)</w:t>
      </w:r>
    </w:p>
    <w:p w14:paraId="389F40AE" w14:textId="77777777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proofErr w:type="spellStart"/>
      <w:r w:rsidRPr="00EE3313">
        <w:rPr>
          <w:sz w:val="30"/>
          <w:szCs w:val="30"/>
          <w:lang w:val="vi-VN"/>
        </w:rPr>
        <w:t>Engine</w:t>
      </w:r>
      <w:proofErr w:type="spellEnd"/>
      <w:r w:rsidRPr="00EE3313">
        <w:rPr>
          <w:sz w:val="30"/>
          <w:szCs w:val="30"/>
          <w:lang w:val="vi-VN"/>
        </w:rPr>
        <w:t xml:space="preserve"> xử lý luồng (</w:t>
      </w:r>
      <w:proofErr w:type="spellStart"/>
      <w:r w:rsidRPr="00EE3313">
        <w:rPr>
          <w:sz w:val="30"/>
          <w:szCs w:val="30"/>
          <w:lang w:val="vi-VN"/>
        </w:rPr>
        <w:t>Apache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Flink</w:t>
      </w:r>
      <w:proofErr w:type="spellEnd"/>
      <w:r w:rsidRPr="00EE3313">
        <w:rPr>
          <w:sz w:val="30"/>
          <w:szCs w:val="30"/>
          <w:lang w:val="vi-VN"/>
        </w:rPr>
        <w:t>) phân tích 5 nội dung vừa xem gần nhất trong phiên làm việc (</w:t>
      </w:r>
      <w:proofErr w:type="spellStart"/>
      <w:r w:rsidRPr="00EE3313">
        <w:rPr>
          <w:sz w:val="30"/>
          <w:szCs w:val="30"/>
          <w:lang w:val="vi-VN"/>
        </w:rPr>
        <w:t>Session</w:t>
      </w:r>
      <w:proofErr w:type="spellEnd"/>
      <w:r w:rsidRPr="00EE3313">
        <w:rPr>
          <w:sz w:val="30"/>
          <w:szCs w:val="30"/>
          <w:lang w:val="vi-VN"/>
        </w:rPr>
        <w:t>).</w:t>
      </w:r>
    </w:p>
    <w:p w14:paraId="5081143F" w14:textId="77777777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r w:rsidRPr="00EE3313">
        <w:rPr>
          <w:sz w:val="30"/>
          <w:szCs w:val="30"/>
          <w:lang w:val="vi-VN"/>
        </w:rPr>
        <w:lastRenderedPageBreak/>
        <w:t xml:space="preserve">Hệ thống ghi nhận: 100% nội dung trong 60 phút qua thuộc danh mục </w:t>
      </w:r>
      <w:proofErr w:type="spellStart"/>
      <w:r w:rsidRPr="00EE3313">
        <w:rPr>
          <w:sz w:val="30"/>
          <w:szCs w:val="30"/>
          <w:lang w:val="vi-VN"/>
        </w:rPr>
        <w:t>Kids</w:t>
      </w:r>
      <w:proofErr w:type="spellEnd"/>
      <w:r w:rsidRPr="00EE3313">
        <w:rPr>
          <w:sz w:val="30"/>
          <w:szCs w:val="30"/>
          <w:lang w:val="vi-VN"/>
        </w:rPr>
        <w:t>/</w:t>
      </w:r>
      <w:proofErr w:type="spellStart"/>
      <w:r w:rsidRPr="00EE3313">
        <w:rPr>
          <w:sz w:val="30"/>
          <w:szCs w:val="30"/>
          <w:lang w:val="vi-VN"/>
        </w:rPr>
        <w:t>Animation</w:t>
      </w:r>
      <w:proofErr w:type="spellEnd"/>
      <w:r w:rsidRPr="00EE3313">
        <w:rPr>
          <w:sz w:val="30"/>
          <w:szCs w:val="30"/>
          <w:lang w:val="vi-VN"/>
        </w:rPr>
        <w:t>.</w:t>
      </w:r>
    </w:p>
    <w:p w14:paraId="02F2A835" w14:textId="77777777" w:rsidR="00EE3313" w:rsidRPr="00EE3313" w:rsidRDefault="00EE3313" w:rsidP="00EE3313">
      <w:pPr>
        <w:pStyle w:val="NoSpacing"/>
        <w:numPr>
          <w:ilvl w:val="0"/>
          <w:numId w:val="31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 xml:space="preserve">Bước 3: Suy luận mô hình AI &amp; Xử lý </w:t>
      </w:r>
      <w:proofErr w:type="spellStart"/>
      <w:r w:rsidRPr="00EE3313">
        <w:rPr>
          <w:b/>
          <w:bCs/>
          <w:sz w:val="30"/>
          <w:szCs w:val="30"/>
          <w:lang w:val="vi-VN"/>
        </w:rPr>
        <w:t>Edge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Case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(</w:t>
      </w:r>
      <w:proofErr w:type="spellStart"/>
      <w:r w:rsidRPr="00EE3313">
        <w:rPr>
          <w:b/>
          <w:bCs/>
          <w:sz w:val="30"/>
          <w:szCs w:val="30"/>
          <w:lang w:val="vi-VN"/>
        </w:rPr>
        <w:t>Knowledge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Level</w:t>
      </w:r>
      <w:proofErr w:type="spellEnd"/>
      <w:r w:rsidRPr="00EE3313">
        <w:rPr>
          <w:b/>
          <w:bCs/>
          <w:sz w:val="30"/>
          <w:szCs w:val="30"/>
          <w:lang w:val="vi-VN"/>
        </w:rPr>
        <w:t>)</w:t>
      </w:r>
    </w:p>
    <w:p w14:paraId="322B9B46" w14:textId="77777777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r w:rsidRPr="00EE3313">
        <w:rPr>
          <w:sz w:val="30"/>
          <w:szCs w:val="30"/>
          <w:lang w:val="vi-VN"/>
        </w:rPr>
        <w:t xml:space="preserve">Thuật toán </w:t>
      </w:r>
      <w:proofErr w:type="spellStart"/>
      <w:r w:rsidRPr="00EE3313">
        <w:rPr>
          <w:b/>
          <w:bCs/>
          <w:sz w:val="30"/>
          <w:szCs w:val="30"/>
          <w:lang w:val="vi-VN"/>
        </w:rPr>
        <w:t>Child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Switch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Detection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(Phát hiện mượn tài khoản)</w:t>
      </w:r>
      <w:r w:rsidRPr="00EE3313">
        <w:rPr>
          <w:sz w:val="30"/>
          <w:szCs w:val="30"/>
          <w:lang w:val="vi-VN"/>
        </w:rPr>
        <w:t xml:space="preserve"> kích hoạt: Mặc dù </w:t>
      </w:r>
      <w:proofErr w:type="spellStart"/>
      <w:r w:rsidRPr="00EE3313">
        <w:rPr>
          <w:sz w:val="30"/>
          <w:szCs w:val="30"/>
          <w:lang w:val="vi-VN"/>
        </w:rPr>
        <w:t>profile_id</w:t>
      </w:r>
      <w:proofErr w:type="spellEnd"/>
      <w:r w:rsidRPr="00EE3313">
        <w:rPr>
          <w:sz w:val="30"/>
          <w:szCs w:val="30"/>
          <w:lang w:val="vi-VN"/>
        </w:rPr>
        <w:t xml:space="preserve"> hiện tại là của phụ huynh (</w:t>
      </w:r>
      <w:proofErr w:type="spellStart"/>
      <w:r w:rsidRPr="00EE3313">
        <w:rPr>
          <w:sz w:val="30"/>
          <w:szCs w:val="30"/>
          <w:lang w:val="vi-VN"/>
        </w:rPr>
        <w:t>Profile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Adult</w:t>
      </w:r>
      <w:proofErr w:type="spellEnd"/>
      <w:r w:rsidRPr="00EE3313">
        <w:rPr>
          <w:sz w:val="30"/>
          <w:szCs w:val="30"/>
          <w:lang w:val="vi-VN"/>
        </w:rPr>
        <w:t>), nhưng mẫu hành vi (</w:t>
      </w:r>
      <w:proofErr w:type="spellStart"/>
      <w:r w:rsidRPr="00EE3313">
        <w:rPr>
          <w:sz w:val="30"/>
          <w:szCs w:val="30"/>
          <w:lang w:val="vi-VN"/>
        </w:rPr>
        <w:t>Watch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Pattern</w:t>
      </w:r>
      <w:proofErr w:type="spellEnd"/>
      <w:r w:rsidRPr="00EE3313">
        <w:rPr>
          <w:sz w:val="30"/>
          <w:szCs w:val="30"/>
          <w:lang w:val="vi-VN"/>
        </w:rPr>
        <w:t>) trùng khớp 99% với hồ sơ trẻ em.</w:t>
      </w:r>
    </w:p>
    <w:p w14:paraId="4DF091BD" w14:textId="77777777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r w:rsidRPr="00EE3313">
        <w:rPr>
          <w:sz w:val="30"/>
          <w:szCs w:val="30"/>
          <w:lang w:val="vi-VN"/>
        </w:rPr>
        <w:t xml:space="preserve">AI cập nhật tức thì cờ trạng thái tạm thời cho phiên làm việc: </w:t>
      </w:r>
      <w:proofErr w:type="spellStart"/>
      <w:r w:rsidRPr="00EE3313">
        <w:rPr>
          <w:sz w:val="30"/>
          <w:szCs w:val="30"/>
          <w:lang w:val="vi-VN"/>
        </w:rPr>
        <w:t>temporary_session_context</w:t>
      </w:r>
      <w:proofErr w:type="spellEnd"/>
      <w:r w:rsidRPr="00EE3313">
        <w:rPr>
          <w:sz w:val="30"/>
          <w:szCs w:val="30"/>
          <w:lang w:val="vi-VN"/>
        </w:rPr>
        <w:t xml:space="preserve"> = KIDS_MODE.</w:t>
      </w:r>
    </w:p>
    <w:p w14:paraId="2113F12E" w14:textId="77777777" w:rsidR="00EE3313" w:rsidRPr="00EE3313" w:rsidRDefault="00EE3313" w:rsidP="00EE3313">
      <w:pPr>
        <w:pStyle w:val="NoSpacing"/>
        <w:numPr>
          <w:ilvl w:val="0"/>
          <w:numId w:val="31"/>
        </w:numPr>
        <w:rPr>
          <w:sz w:val="30"/>
          <w:szCs w:val="30"/>
          <w:lang w:val="vi-VN"/>
        </w:rPr>
      </w:pPr>
      <w:r w:rsidRPr="00EE3313">
        <w:rPr>
          <w:b/>
          <w:bCs/>
          <w:sz w:val="30"/>
          <w:szCs w:val="30"/>
          <w:lang w:val="vi-VN"/>
        </w:rPr>
        <w:t xml:space="preserve">Bước 4: Quyết định hiển thị </w:t>
      </w:r>
      <w:proofErr w:type="spellStart"/>
      <w:r w:rsidRPr="00EE3313">
        <w:rPr>
          <w:b/>
          <w:bCs/>
          <w:sz w:val="30"/>
          <w:szCs w:val="30"/>
          <w:lang w:val="vi-VN"/>
        </w:rPr>
        <w:t>Banner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(</w:t>
      </w:r>
      <w:proofErr w:type="spellStart"/>
      <w:r w:rsidRPr="00EE3313">
        <w:rPr>
          <w:b/>
          <w:bCs/>
          <w:sz w:val="30"/>
          <w:szCs w:val="30"/>
          <w:lang w:val="vi-VN"/>
        </w:rPr>
        <w:t>Wisdom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Level</w:t>
      </w:r>
      <w:proofErr w:type="spellEnd"/>
      <w:r w:rsidRPr="00EE3313">
        <w:rPr>
          <w:b/>
          <w:bCs/>
          <w:sz w:val="30"/>
          <w:szCs w:val="30"/>
          <w:lang w:val="vi-VN"/>
        </w:rPr>
        <w:t>)</w:t>
      </w:r>
    </w:p>
    <w:p w14:paraId="15182C4F" w14:textId="76D934F0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proofErr w:type="spellStart"/>
      <w:r w:rsidRPr="00EE3313">
        <w:rPr>
          <w:b/>
          <w:bCs/>
          <w:sz w:val="30"/>
          <w:szCs w:val="30"/>
          <w:lang w:val="vi-VN"/>
        </w:rPr>
        <w:t>Rule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Guardrail</w:t>
      </w:r>
      <w:proofErr w:type="spellEnd"/>
      <w:r w:rsidRPr="00EE3313">
        <w:rPr>
          <w:b/>
          <w:bCs/>
          <w:sz w:val="30"/>
          <w:szCs w:val="30"/>
          <w:lang w:val="vi-VN"/>
        </w:rPr>
        <w:t>:</w:t>
      </w:r>
      <w:r w:rsidRPr="00EE3313">
        <w:rPr>
          <w:sz w:val="30"/>
          <w:szCs w:val="30"/>
          <w:lang w:val="vi-VN"/>
        </w:rPr>
        <w:t xml:space="preserve"> Lọc bộ quy tắc an toàn (</w:t>
      </w:r>
      <w:proofErr w:type="spellStart"/>
      <w:r w:rsidRPr="00EE3313">
        <w:rPr>
          <w:sz w:val="30"/>
          <w:szCs w:val="30"/>
          <w:lang w:val="vi-VN"/>
        </w:rPr>
        <w:t>Content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Safety</w:t>
      </w:r>
      <w:proofErr w:type="spellEnd"/>
      <w:r w:rsidRPr="00EE3313">
        <w:rPr>
          <w:sz w:val="30"/>
          <w:szCs w:val="30"/>
          <w:lang w:val="vi-VN"/>
        </w:rPr>
        <w:t xml:space="preserve"> </w:t>
      </w:r>
      <w:proofErr w:type="spellStart"/>
      <w:r w:rsidRPr="00EE3313">
        <w:rPr>
          <w:sz w:val="30"/>
          <w:szCs w:val="30"/>
          <w:lang w:val="vi-VN"/>
        </w:rPr>
        <w:t>Filter</w:t>
      </w:r>
      <w:proofErr w:type="spellEnd"/>
      <w:r w:rsidRPr="00EE3313">
        <w:rPr>
          <w:sz w:val="30"/>
          <w:szCs w:val="30"/>
          <w:lang w:val="vi-VN"/>
        </w:rPr>
        <w:t xml:space="preserve">) chặn triệt để tất cả các phim thuộc danh mục </w:t>
      </w:r>
      <m:oMath>
        <m:r>
          <w:rPr>
            <w:rFonts w:ascii="Cambria Math" w:hAnsi="Cambria Math"/>
            <w:sz w:val="30"/>
            <w:szCs w:val="30"/>
            <w:lang w:val="vi-VN"/>
          </w:rPr>
          <m:t>18+</m:t>
        </m:r>
      </m:oMath>
      <w:r w:rsidRPr="00EE3313">
        <w:rPr>
          <w:sz w:val="30"/>
          <w:szCs w:val="30"/>
          <w:lang w:val="vi-VN"/>
        </w:rPr>
        <w:t xml:space="preserve">, </w:t>
      </w:r>
      <m:oMath>
        <m:r>
          <w:rPr>
            <w:rFonts w:ascii="Cambria Math" w:hAnsi="Cambria Math"/>
            <w:sz w:val="30"/>
            <w:szCs w:val="30"/>
            <w:lang w:val="vi-VN"/>
          </w:rPr>
          <m:t>Horror</m:t>
        </m:r>
      </m:oMath>
      <w:r w:rsidRPr="00EE3313">
        <w:rPr>
          <w:sz w:val="30"/>
          <w:szCs w:val="30"/>
          <w:lang w:val="vi-VN"/>
        </w:rPr>
        <w:t xml:space="preserve">, </w:t>
      </w:r>
      <m:oMath>
        <m:r>
          <w:rPr>
            <w:rFonts w:ascii="Cambria Math" w:hAnsi="Cambria Math"/>
            <w:sz w:val="30"/>
            <w:szCs w:val="30"/>
            <w:lang w:val="vi-VN"/>
          </w:rPr>
          <m:t>Thriller</m:t>
        </m:r>
      </m:oMath>
      <w:r w:rsidRPr="00EE3313">
        <w:rPr>
          <w:sz w:val="30"/>
          <w:szCs w:val="30"/>
          <w:lang w:val="vi-VN"/>
        </w:rPr>
        <w:t>.</w:t>
      </w:r>
    </w:p>
    <w:p w14:paraId="5B6887D2" w14:textId="77777777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proofErr w:type="spellStart"/>
      <w:r w:rsidRPr="00EE3313">
        <w:rPr>
          <w:b/>
          <w:bCs/>
          <w:sz w:val="30"/>
          <w:szCs w:val="30"/>
          <w:lang w:val="vi-VN"/>
        </w:rPr>
        <w:t>Recommendation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Service</w:t>
      </w:r>
      <w:proofErr w:type="spellEnd"/>
      <w:r w:rsidRPr="00EE3313">
        <w:rPr>
          <w:b/>
          <w:bCs/>
          <w:sz w:val="30"/>
          <w:szCs w:val="30"/>
          <w:lang w:val="vi-VN"/>
        </w:rPr>
        <w:t>:</w:t>
      </w:r>
      <w:r w:rsidRPr="00EE3313">
        <w:rPr>
          <w:sz w:val="30"/>
          <w:szCs w:val="30"/>
          <w:lang w:val="vi-VN"/>
        </w:rPr>
        <w:t xml:space="preserve"> Chọn ra bộ phim hoạt hình/gia đình tiếp theo có điểm dự đoán phù hợp nhất.</w:t>
      </w:r>
    </w:p>
    <w:p w14:paraId="542F7B2C" w14:textId="77777777" w:rsidR="00EE3313" w:rsidRPr="00EE3313" w:rsidRDefault="00EE3313" w:rsidP="00EE3313">
      <w:pPr>
        <w:pStyle w:val="NoSpacing"/>
        <w:numPr>
          <w:ilvl w:val="1"/>
          <w:numId w:val="31"/>
        </w:numPr>
        <w:rPr>
          <w:sz w:val="30"/>
          <w:szCs w:val="30"/>
          <w:lang w:val="vi-VN"/>
        </w:rPr>
      </w:pPr>
      <w:proofErr w:type="spellStart"/>
      <w:r w:rsidRPr="00EE3313">
        <w:rPr>
          <w:b/>
          <w:bCs/>
          <w:sz w:val="30"/>
          <w:szCs w:val="30"/>
          <w:lang w:val="vi-VN"/>
        </w:rPr>
        <w:t>Dynamic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Banner</w:t>
      </w:r>
      <w:proofErr w:type="spellEnd"/>
      <w:r w:rsidRPr="00EE3313">
        <w:rPr>
          <w:b/>
          <w:bCs/>
          <w:sz w:val="30"/>
          <w:szCs w:val="30"/>
          <w:lang w:val="vi-VN"/>
        </w:rPr>
        <w:t xml:space="preserve"> </w:t>
      </w:r>
      <w:proofErr w:type="spellStart"/>
      <w:r w:rsidRPr="00EE3313">
        <w:rPr>
          <w:b/>
          <w:bCs/>
          <w:sz w:val="30"/>
          <w:szCs w:val="30"/>
          <w:lang w:val="vi-VN"/>
        </w:rPr>
        <w:t>Rendering</w:t>
      </w:r>
      <w:proofErr w:type="spellEnd"/>
      <w:r w:rsidRPr="00EE3313">
        <w:rPr>
          <w:b/>
          <w:bCs/>
          <w:sz w:val="30"/>
          <w:szCs w:val="30"/>
          <w:lang w:val="vi-VN"/>
        </w:rPr>
        <w:t>:</w:t>
      </w:r>
      <w:r w:rsidRPr="00EE3313">
        <w:rPr>
          <w:sz w:val="30"/>
          <w:szCs w:val="30"/>
          <w:lang w:val="vi-VN"/>
        </w:rPr>
        <w:t xml:space="preserve"> Hệ thống gửi tín hiệu về </w:t>
      </w:r>
      <w:proofErr w:type="spellStart"/>
      <w:r w:rsidRPr="00EE3313">
        <w:rPr>
          <w:sz w:val="30"/>
          <w:szCs w:val="30"/>
          <w:lang w:val="vi-VN"/>
        </w:rPr>
        <w:t>app</w:t>
      </w:r>
      <w:proofErr w:type="spellEnd"/>
      <w:r w:rsidRPr="00EE3313">
        <w:rPr>
          <w:sz w:val="30"/>
          <w:szCs w:val="30"/>
          <w:lang w:val="vi-VN"/>
        </w:rPr>
        <w:t xml:space="preserve">, lập tức cập nhật </w:t>
      </w:r>
      <w:proofErr w:type="spellStart"/>
      <w:r w:rsidRPr="00EE3313">
        <w:rPr>
          <w:sz w:val="30"/>
          <w:szCs w:val="30"/>
          <w:lang w:val="vi-VN"/>
        </w:rPr>
        <w:t>Banner</w:t>
      </w:r>
      <w:proofErr w:type="spellEnd"/>
      <w:r w:rsidRPr="00EE3313">
        <w:rPr>
          <w:sz w:val="30"/>
          <w:szCs w:val="30"/>
          <w:lang w:val="vi-VN"/>
        </w:rPr>
        <w:t xml:space="preserve"> trang chủ thành phim hoạt hình tiếp theo với thông điệp: </w:t>
      </w:r>
      <w:r w:rsidRPr="00EE3313">
        <w:rPr>
          <w:i/>
          <w:iCs/>
          <w:sz w:val="30"/>
          <w:szCs w:val="30"/>
          <w:lang w:val="vi-VN"/>
        </w:rPr>
        <w:t>"Phim tiếp theo bé sẽ thích"</w:t>
      </w:r>
      <w:r w:rsidRPr="00EE3313">
        <w:rPr>
          <w:sz w:val="30"/>
          <w:szCs w:val="30"/>
          <w:lang w:val="vi-VN"/>
        </w:rPr>
        <w:t xml:space="preserve"> thay vì đề xuất phim kinh dị người lớn hay xem.</w:t>
      </w:r>
    </w:p>
    <w:p w14:paraId="5738E5EB" w14:textId="3C1E66ED" w:rsidR="008A61C0" w:rsidRPr="008A61C0" w:rsidRDefault="008A61C0" w:rsidP="008A61C0">
      <w:pPr>
        <w:pStyle w:val="NoSpacing"/>
        <w:rPr>
          <w:sz w:val="30"/>
          <w:szCs w:val="30"/>
          <w:lang w:val="vi-VN"/>
        </w:rPr>
      </w:pPr>
    </w:p>
    <w:p w14:paraId="15FA5CAC" w14:textId="77777777" w:rsidR="005A75C2" w:rsidRPr="008A61C0" w:rsidRDefault="005A75C2" w:rsidP="0006417A">
      <w:pPr>
        <w:pStyle w:val="NoSpacing"/>
        <w:rPr>
          <w:b/>
          <w:bCs/>
          <w:sz w:val="30"/>
          <w:szCs w:val="30"/>
          <w:lang w:val="vi-VN"/>
        </w:rPr>
      </w:pPr>
    </w:p>
    <w:sectPr w:rsidR="005A75C2" w:rsidRPr="008A61C0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7A3D" w14:textId="77777777" w:rsidR="000B1966" w:rsidRDefault="000B1966" w:rsidP="00F529F5">
      <w:r>
        <w:separator/>
      </w:r>
    </w:p>
  </w:endnote>
  <w:endnote w:type="continuationSeparator" w:id="0">
    <w:p w14:paraId="2664813B" w14:textId="77777777" w:rsidR="000B1966" w:rsidRDefault="000B1966" w:rsidP="00F5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99019" w14:textId="77777777" w:rsidR="000B1966" w:rsidRDefault="000B1966" w:rsidP="00F529F5">
      <w:r>
        <w:separator/>
      </w:r>
    </w:p>
  </w:footnote>
  <w:footnote w:type="continuationSeparator" w:id="0">
    <w:p w14:paraId="0BBCBEDB" w14:textId="77777777" w:rsidR="000B1966" w:rsidRDefault="000B1966" w:rsidP="00F52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BC79C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872EB7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E48832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1FE32D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93A4A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7A71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7AB1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8895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4EC3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42C7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EDA795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0481BD3"/>
    <w:multiLevelType w:val="multilevel"/>
    <w:tmpl w:val="5E9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CA86F1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2CF4479"/>
    <w:multiLevelType w:val="multilevel"/>
    <w:tmpl w:val="1D50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86923FB"/>
    <w:multiLevelType w:val="multilevel"/>
    <w:tmpl w:val="0F2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37CE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350CFB"/>
    <w:multiLevelType w:val="multilevel"/>
    <w:tmpl w:val="9DF09F08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83806EE"/>
    <w:multiLevelType w:val="multilevel"/>
    <w:tmpl w:val="37D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3487161"/>
    <w:multiLevelType w:val="multilevel"/>
    <w:tmpl w:val="CC06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8C2C6D"/>
    <w:multiLevelType w:val="multilevel"/>
    <w:tmpl w:val="04090023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68840551">
    <w:abstractNumId w:val="25"/>
  </w:num>
  <w:num w:numId="2" w16cid:durableId="1468812246">
    <w:abstractNumId w:val="12"/>
  </w:num>
  <w:num w:numId="3" w16cid:durableId="1905333060">
    <w:abstractNumId w:val="10"/>
  </w:num>
  <w:num w:numId="4" w16cid:durableId="733160232">
    <w:abstractNumId w:val="28"/>
  </w:num>
  <w:num w:numId="5" w16cid:durableId="1479111307">
    <w:abstractNumId w:val="14"/>
  </w:num>
  <w:num w:numId="6" w16cid:durableId="985007922">
    <w:abstractNumId w:val="19"/>
  </w:num>
  <w:num w:numId="7" w16cid:durableId="1106853326">
    <w:abstractNumId w:val="22"/>
  </w:num>
  <w:num w:numId="8" w16cid:durableId="1713772708">
    <w:abstractNumId w:val="9"/>
  </w:num>
  <w:num w:numId="9" w16cid:durableId="1433208586">
    <w:abstractNumId w:val="7"/>
  </w:num>
  <w:num w:numId="10" w16cid:durableId="1279215195">
    <w:abstractNumId w:val="6"/>
  </w:num>
  <w:num w:numId="11" w16cid:durableId="1265383535">
    <w:abstractNumId w:val="5"/>
  </w:num>
  <w:num w:numId="12" w16cid:durableId="1149789329">
    <w:abstractNumId w:val="4"/>
  </w:num>
  <w:num w:numId="13" w16cid:durableId="945699609">
    <w:abstractNumId w:val="8"/>
  </w:num>
  <w:num w:numId="14" w16cid:durableId="542712867">
    <w:abstractNumId w:val="3"/>
  </w:num>
  <w:num w:numId="15" w16cid:durableId="489637855">
    <w:abstractNumId w:val="2"/>
  </w:num>
  <w:num w:numId="16" w16cid:durableId="1384478012">
    <w:abstractNumId w:val="1"/>
  </w:num>
  <w:num w:numId="17" w16cid:durableId="1808427562">
    <w:abstractNumId w:val="0"/>
  </w:num>
  <w:num w:numId="18" w16cid:durableId="783622661">
    <w:abstractNumId w:val="16"/>
  </w:num>
  <w:num w:numId="19" w16cid:durableId="982153076">
    <w:abstractNumId w:val="18"/>
  </w:num>
  <w:num w:numId="20" w16cid:durableId="454300946">
    <w:abstractNumId w:val="26"/>
  </w:num>
  <w:num w:numId="21" w16cid:durableId="299918587">
    <w:abstractNumId w:val="21"/>
  </w:num>
  <w:num w:numId="22" w16cid:durableId="483817239">
    <w:abstractNumId w:val="11"/>
  </w:num>
  <w:num w:numId="23" w16cid:durableId="1899124395">
    <w:abstractNumId w:val="30"/>
  </w:num>
  <w:num w:numId="24" w16cid:durableId="442769644">
    <w:abstractNumId w:val="24"/>
  </w:num>
  <w:num w:numId="25" w16cid:durableId="707416645">
    <w:abstractNumId w:val="13"/>
  </w:num>
  <w:num w:numId="26" w16cid:durableId="2097097015">
    <w:abstractNumId w:val="17"/>
  </w:num>
  <w:num w:numId="27" w16cid:durableId="131095190">
    <w:abstractNumId w:val="23"/>
  </w:num>
  <w:num w:numId="28" w16cid:durableId="1524587043">
    <w:abstractNumId w:val="27"/>
  </w:num>
  <w:num w:numId="29" w16cid:durableId="1648167748">
    <w:abstractNumId w:val="20"/>
  </w:num>
  <w:num w:numId="30" w16cid:durableId="501355927">
    <w:abstractNumId w:val="15"/>
  </w:num>
  <w:num w:numId="31" w16cid:durableId="1713420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1E"/>
    <w:rsid w:val="00041E7C"/>
    <w:rsid w:val="0006417A"/>
    <w:rsid w:val="000B1966"/>
    <w:rsid w:val="00182586"/>
    <w:rsid w:val="00366AE0"/>
    <w:rsid w:val="004E108E"/>
    <w:rsid w:val="005A75C2"/>
    <w:rsid w:val="00645252"/>
    <w:rsid w:val="006D3D74"/>
    <w:rsid w:val="0083569A"/>
    <w:rsid w:val="008A61C0"/>
    <w:rsid w:val="008D1C2A"/>
    <w:rsid w:val="00A9204E"/>
    <w:rsid w:val="00AB79BD"/>
    <w:rsid w:val="00CD130B"/>
    <w:rsid w:val="00DE1EB9"/>
    <w:rsid w:val="00E87E1E"/>
    <w:rsid w:val="00EE3313"/>
    <w:rsid w:val="00F5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A50A5"/>
  <w15:chartTrackingRefBased/>
  <w15:docId w15:val="{95A2A68F-2B3F-439A-BA65-BC8B00B6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9F5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F5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9F5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9F5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29F5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29F5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29F5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529F5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529F5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529F5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F5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29F5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29F5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29F5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F529F5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sid w:val="00F529F5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529F5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F529F5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F529F5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529F5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F5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F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29F5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F529F5"/>
    <w:rPr>
      <w:rFonts w:ascii="Calibri" w:hAnsi="Calibri" w:cs="Calibri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529F5"/>
    <w:rPr>
      <w:rFonts w:ascii="Calibri" w:hAnsi="Calibri" w:cs="Calibri"/>
      <w:i/>
      <w:iCs/>
    </w:rPr>
  </w:style>
  <w:style w:type="character" w:styleId="IntenseEmphasis">
    <w:name w:val="Intense Emphasis"/>
    <w:basedOn w:val="DefaultParagraphFont"/>
    <w:uiPriority w:val="21"/>
    <w:qFormat/>
    <w:rsid w:val="00F529F5"/>
    <w:rPr>
      <w:rFonts w:ascii="Calibri" w:hAnsi="Calibri" w:cs="Calibri"/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sid w:val="00F529F5"/>
    <w:rPr>
      <w:rFonts w:ascii="Calibri" w:hAnsi="Calibri" w:cs="Calibri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529F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F5"/>
    <w:rPr>
      <w:rFonts w:ascii="Calibri" w:hAnsi="Calibri" w:cs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F5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F5"/>
    <w:rPr>
      <w:rFonts w:ascii="Calibri" w:hAnsi="Calibri" w:cs="Calibri"/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sid w:val="00F529F5"/>
    <w:rPr>
      <w:rFonts w:ascii="Calibri" w:hAnsi="Calibri" w:cs="Calibri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529F5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sid w:val="00F529F5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F529F5"/>
    <w:rPr>
      <w:rFonts w:ascii="Calibri" w:hAnsi="Calibri" w:cs="Calibri"/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F529F5"/>
    <w:rPr>
      <w:rFonts w:ascii="Calibri" w:hAnsi="Calibri" w:cs="Calibri"/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529F5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9F5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9F5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F529F5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529F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29F5"/>
    <w:rPr>
      <w:rFonts w:ascii="Calibri" w:hAnsi="Calibri" w:cs="Calibri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529F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529F5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529F5"/>
    <w:rPr>
      <w:rFonts w:ascii="Calibri" w:hAnsi="Calibri" w:cs="Calibr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29F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29F5"/>
    <w:rPr>
      <w:rFonts w:ascii="Calibri" w:hAnsi="Calibri" w:cs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29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29F5"/>
    <w:rPr>
      <w:rFonts w:ascii="Calibri" w:hAnsi="Calibri" w:cs="Calibri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529F5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529F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29F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29F5"/>
    <w:rPr>
      <w:rFonts w:ascii="Calibri" w:hAnsi="Calibri" w:cs="Calibri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529F5"/>
    <w:rPr>
      <w:rFonts w:ascii="Calibri Light" w:eastAsiaTheme="majorEastAsia" w:hAnsi="Calibri Light" w:cs="Calibri Light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29F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29F5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9F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9F5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529F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529F5"/>
    <w:rPr>
      <w:rFonts w:ascii="Consolas" w:hAnsi="Consolas" w:cs="Calibri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529F5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29F5"/>
    <w:rPr>
      <w:rFonts w:ascii="Consolas" w:hAnsi="Consolas" w:cs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F529F5"/>
    <w:rPr>
      <w:rFonts w:ascii="Calibri" w:hAnsi="Calibri" w:cs="Calibri"/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F529F5"/>
  </w:style>
  <w:style w:type="character" w:customStyle="1" w:styleId="HeaderChar">
    <w:name w:val="Header Char"/>
    <w:basedOn w:val="DefaultParagraphFont"/>
    <w:link w:val="Header"/>
    <w:uiPriority w:val="99"/>
    <w:rsid w:val="00F529F5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529F5"/>
  </w:style>
  <w:style w:type="character" w:customStyle="1" w:styleId="FooterChar">
    <w:name w:val="Footer Char"/>
    <w:basedOn w:val="DefaultParagraphFont"/>
    <w:link w:val="Footer"/>
    <w:uiPriority w:val="99"/>
    <w:rsid w:val="00F529F5"/>
    <w:rPr>
      <w:rFonts w:ascii="Calibri" w:hAnsi="Calibri" w:cs="Calibr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529F5"/>
    <w:pPr>
      <w:spacing w:after="120"/>
      <w:ind w:left="1757"/>
    </w:pPr>
  </w:style>
  <w:style w:type="character" w:styleId="Mention">
    <w:name w:val="Mention"/>
    <w:basedOn w:val="DefaultParagraphFont"/>
    <w:uiPriority w:val="99"/>
    <w:semiHidden/>
    <w:unhideWhenUsed/>
    <w:rsid w:val="00F529F5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F529F5"/>
    <w:pPr>
      <w:numPr>
        <w:numId w:val="24"/>
      </w:numPr>
    </w:pPr>
  </w:style>
  <w:style w:type="numbering" w:styleId="1ai">
    <w:name w:val="Outline List 1"/>
    <w:basedOn w:val="NoList"/>
    <w:uiPriority w:val="99"/>
    <w:semiHidden/>
    <w:unhideWhenUsed/>
    <w:rsid w:val="00F529F5"/>
    <w:pPr>
      <w:numPr>
        <w:numId w:val="25"/>
      </w:numPr>
    </w:pPr>
  </w:style>
  <w:style w:type="character" w:styleId="HTMLVariable">
    <w:name w:val="HTML Variable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529F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529F5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F529F5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F529F5"/>
    <w:rPr>
      <w:rFonts w:ascii="Calibri" w:hAnsi="Calibri" w:cs="Calibri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529F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529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529F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529F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529F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529F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529F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529F5"/>
    <w:pPr>
      <w:spacing w:after="100"/>
      <w:ind w:left="15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29F5"/>
    <w:pPr>
      <w:outlineLvl w:val="9"/>
    </w:pPr>
    <w:rPr>
      <w:color w:val="2E74B5" w:themeColor="accent1" w:themeShade="BF"/>
    </w:rPr>
  </w:style>
  <w:style w:type="table" w:styleId="TableProfessional">
    <w:name w:val="Table Professional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529F5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F529F5"/>
  </w:style>
  <w:style w:type="character" w:styleId="Hashtag">
    <w:name w:val="Hashtag"/>
    <w:basedOn w:val="DefaultParagraphFont"/>
    <w:uiPriority w:val="99"/>
    <w:semiHidden/>
    <w:unhideWhenUsed/>
    <w:rsid w:val="00F529F5"/>
    <w:rPr>
      <w:rFonts w:ascii="Calibri" w:hAnsi="Calibri" w:cs="Calibr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529F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529F5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F529F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F529F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529F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529F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529F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529F5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F529F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529F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529F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529F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529F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F529F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529F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529F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529F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529F5"/>
    <w:pPr>
      <w:spacing w:after="120"/>
      <w:ind w:left="180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529F5"/>
    <w:pPr>
      <w:ind w:left="720"/>
      <w:contextualSpacing/>
    </w:pPr>
  </w:style>
  <w:style w:type="paragraph" w:styleId="ListNumber">
    <w:name w:val="List Number"/>
    <w:basedOn w:val="Normal"/>
    <w:uiPriority w:val="99"/>
    <w:semiHidden/>
    <w:unhideWhenUsed/>
    <w:rsid w:val="00F529F5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529F5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529F5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529F5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529F5"/>
    <w:pPr>
      <w:numPr>
        <w:numId w:val="17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F529F5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529F5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529F5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529F5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29F5"/>
    <w:pPr>
      <w:numPr>
        <w:numId w:val="12"/>
      </w:numPr>
      <w:contextualSpacing/>
    </w:pPr>
  </w:style>
  <w:style w:type="table" w:styleId="TableClassic1">
    <w:name w:val="Table Classic 1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529F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F529F5"/>
  </w:style>
  <w:style w:type="character" w:styleId="EndnoteReference">
    <w:name w:val="endnote reference"/>
    <w:basedOn w:val="DefaultParagraphFont"/>
    <w:uiPriority w:val="99"/>
    <w:semiHidden/>
    <w:unhideWhenUsed/>
    <w:rsid w:val="00F529F5"/>
    <w:rPr>
      <w:rFonts w:ascii="Calibri" w:hAnsi="Calibri" w:cs="Calibri"/>
      <w:vertAlign w:val="superscript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529F5"/>
    <w:pPr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F529F5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ColorfulList">
    <w:name w:val="Colorful List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F529F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529F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529F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EnvelopeAddress">
    <w:name w:val="envelope address"/>
    <w:basedOn w:val="Normal"/>
    <w:uiPriority w:val="99"/>
    <w:semiHidden/>
    <w:unhideWhenUsed/>
    <w:rsid w:val="00F529F5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cleSection">
    <w:name w:val="Outline List 3"/>
    <w:basedOn w:val="NoList"/>
    <w:uiPriority w:val="99"/>
    <w:semiHidden/>
    <w:unhideWhenUsed/>
    <w:rsid w:val="00F529F5"/>
    <w:pPr>
      <w:numPr>
        <w:numId w:val="26"/>
      </w:numPr>
    </w:pPr>
  </w:style>
  <w:style w:type="table" w:styleId="PlainTable1">
    <w:name w:val="Plain Table 1"/>
    <w:basedOn w:val="TableNormal"/>
    <w:uiPriority w:val="41"/>
    <w:rsid w:val="00F529F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529F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529F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529F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529F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F529F5"/>
    <w:rPr>
      <w:rFonts w:ascii="Calibri" w:hAnsi="Calibri" w:cs="Calib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529F5"/>
  </w:style>
  <w:style w:type="character" w:customStyle="1" w:styleId="DateChar">
    <w:name w:val="Date Char"/>
    <w:basedOn w:val="DefaultParagraphFont"/>
    <w:link w:val="Date"/>
    <w:uiPriority w:val="99"/>
    <w:semiHidden/>
    <w:rsid w:val="00F529F5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F529F5"/>
    <w:rPr>
      <w:rFonts w:ascii="Times New Roman" w:hAnsi="Times New Roman" w:cs="Times New Roman"/>
      <w:sz w:val="24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F529F5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F529F5"/>
    <w:rPr>
      <w:rFonts w:ascii="Calibri" w:hAnsi="Calibri" w:cs="Calibri"/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F529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29F5"/>
    <w:rPr>
      <w:rFonts w:ascii="Calibri" w:hAnsi="Calibri" w:cs="Calibr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529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29F5"/>
    <w:rPr>
      <w:rFonts w:ascii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29F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29F5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529F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529F5"/>
    <w:rPr>
      <w:rFonts w:ascii="Calibri" w:hAnsi="Calibri" w:cs="Calibri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529F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529F5"/>
    <w:rPr>
      <w:rFonts w:ascii="Calibri" w:hAnsi="Calibri" w:cs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529F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529F5"/>
    <w:rPr>
      <w:rFonts w:ascii="Calibri" w:hAnsi="Calibri" w:cs="Calibri"/>
    </w:rPr>
  </w:style>
  <w:style w:type="paragraph" w:styleId="NormalIndent">
    <w:name w:val="Normal Indent"/>
    <w:basedOn w:val="Normal"/>
    <w:uiPriority w:val="99"/>
    <w:semiHidden/>
    <w:unhideWhenUsed/>
    <w:rsid w:val="00F529F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529F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529F5"/>
    <w:rPr>
      <w:rFonts w:ascii="Calibri" w:hAnsi="Calibri" w:cs="Calibri"/>
    </w:rPr>
  </w:style>
  <w:style w:type="table" w:styleId="TableContemporary">
    <w:name w:val="Table Contemporary"/>
    <w:basedOn w:val="TableNormal"/>
    <w:uiPriority w:val="99"/>
    <w:semiHidden/>
    <w:unhideWhenUsed/>
    <w:rsid w:val="00F529F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529F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529F5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529F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529F5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529F5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529F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529F5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529F5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529F5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529F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529F5"/>
    <w:rPr>
      <w:rFonts w:ascii="Calibri" w:hAnsi="Calibri" w:cs="Calibri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529F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529F5"/>
    <w:rPr>
      <w:rFonts w:ascii="Calibri" w:hAnsi="Calibri" w:cs="Calibri"/>
    </w:rPr>
  </w:style>
  <w:style w:type="table" w:styleId="TableColumns1">
    <w:name w:val="Table Columns 1"/>
    <w:basedOn w:val="TableNormal"/>
    <w:uiPriority w:val="99"/>
    <w:semiHidden/>
    <w:unhideWhenUsed/>
    <w:rsid w:val="00F529F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529F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529F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529F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529F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F529F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529F5"/>
    <w:rPr>
      <w:rFonts w:ascii="Calibri" w:hAnsi="Calibri" w:cs="Calibri"/>
    </w:rPr>
  </w:style>
  <w:style w:type="table" w:styleId="TableSimple1">
    <w:name w:val="Table Simple 1"/>
    <w:basedOn w:val="TableNormal"/>
    <w:uiPriority w:val="99"/>
    <w:semiHidden/>
    <w:unhideWhenUsed/>
    <w:rsid w:val="00F529F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529F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529F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F529F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529F5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529F5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529F5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529F5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529F5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529F5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529F5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529F5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529F5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529F5"/>
    <w:rPr>
      <w:rFonts w:ascii="Calibri Light" w:eastAsiaTheme="majorEastAsia" w:hAnsi="Calibri Light" w:cs="Calibri Light"/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rsid w:val="00F529F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529F5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F52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529F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529F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529F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529F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529F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F529F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529F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F529F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F529F5"/>
    <w:rPr>
      <w:rFonts w:ascii="Calibri" w:hAnsi="Calibri" w:cs="Calibri"/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F529F5"/>
    <w:rPr>
      <w:rFonts w:ascii="Calibri" w:hAnsi="Calibri" w:cs="Calibri"/>
    </w:rPr>
  </w:style>
  <w:style w:type="table" w:styleId="Table3Deffects1">
    <w:name w:val="Table 3D effects 1"/>
    <w:basedOn w:val="TableNormal"/>
    <w:uiPriority w:val="99"/>
    <w:semiHidden/>
    <w:unhideWhenUsed/>
    <w:rsid w:val="00F529F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529F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52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529F5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vi-VN%7b9704EF0C-B9AF-4B46-A2F3-AC9A1EEEBF16%7d\%7bD39FAE9C-F9CC-4818-A0CF-38AAAA7A5BFA%7dTF2de6fc23-48e8-448b-960e-1bdc6e9248ab2db19114_win32-a1d89e28bad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{D39FAE9C-F9CC-4818-A0CF-38AAAA7A5BFA}TF2de6fc23-48e8-448b-960e-1bdc6e9248ab2db19114_win32-a1d89e28bad9</Template>
  <TotalTime>53</TotalTime>
  <Pages>3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dinhnguyen11022008@gmail.com</cp:lastModifiedBy>
  <cp:revision>13</cp:revision>
  <dcterms:created xsi:type="dcterms:W3CDTF">2026-10-04T11:37:00Z</dcterms:created>
  <dcterms:modified xsi:type="dcterms:W3CDTF">2026-10-04T12:30:00Z</dcterms:modified>
</cp:coreProperties>
</file>